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35183"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BALA</w:t>
      </w:r>
      <w:r>
        <w:rPr>
          <w:rFonts w:asciiTheme="minorHAnsi" w:eastAsia="Verdana" w:hAnsiTheme="minorHAnsi" w:cstheme="minorHAnsi"/>
          <w:b/>
          <w:sz w:val="24"/>
          <w:szCs w:val="24"/>
        </w:rPr>
        <w:tab/>
      </w:r>
      <w:r>
        <w:rPr>
          <w:rFonts w:asciiTheme="minorHAnsi" w:eastAsia="Verdana" w:hAnsiTheme="minorHAnsi" w:cstheme="minorHAnsi"/>
          <w:b/>
          <w:sz w:val="24"/>
          <w:szCs w:val="24"/>
        </w:rPr>
        <w:tab/>
      </w:r>
    </w:p>
    <w:p w14:paraId="289B02F5" w14:textId="77777777" w:rsidR="00AC012E" w:rsidRDefault="00AC012E">
      <w:pPr>
        <w:spacing w:after="0" w:line="100" w:lineRule="atLeast"/>
        <w:rPr>
          <w:rFonts w:asciiTheme="minorHAnsi" w:eastAsia="Verdana" w:hAnsiTheme="minorHAnsi" w:cstheme="minorHAnsi"/>
          <w:b/>
          <w:sz w:val="24"/>
          <w:szCs w:val="24"/>
        </w:rPr>
      </w:pPr>
    </w:p>
    <w:p w14:paraId="5DCD27DA"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E-Mail: balu.genai1524@gmail.com</w:t>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t>Mobile: +91 8341906268</w:t>
      </w:r>
    </w:p>
    <w:p w14:paraId="227EAE8A" w14:textId="77777777" w:rsidR="00AC012E" w:rsidRDefault="00AC012E">
      <w:pPr>
        <w:spacing w:after="0" w:line="100" w:lineRule="atLeast"/>
        <w:rPr>
          <w:rFonts w:asciiTheme="minorHAnsi" w:eastAsia="Verdana" w:hAnsiTheme="minorHAnsi" w:cstheme="minorHAnsi"/>
          <w:b/>
          <w:sz w:val="24"/>
          <w:szCs w:val="24"/>
        </w:rPr>
      </w:pPr>
    </w:p>
    <w:p w14:paraId="70FA9D86"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 xml:space="preserve">Overall Experience                                                    </w:t>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t xml:space="preserve">                               </w:t>
      </w:r>
      <w:r>
        <w:rPr>
          <w:rFonts w:asciiTheme="minorHAnsi" w:eastAsia="Verdana" w:hAnsiTheme="minorHAnsi" w:cstheme="minorHAnsi"/>
          <w:b/>
          <w:sz w:val="24"/>
          <w:szCs w:val="24"/>
        </w:rPr>
        <w:tab/>
      </w:r>
    </w:p>
    <w:p w14:paraId="597A2320" w14:textId="77777777" w:rsidR="00AC012E" w:rsidRDefault="00AC012E">
      <w:pPr>
        <w:spacing w:after="0" w:line="100" w:lineRule="atLeast"/>
        <w:rPr>
          <w:rFonts w:asciiTheme="minorHAnsi" w:eastAsia="Verdana" w:hAnsiTheme="minorHAnsi" w:cstheme="minorHAnsi"/>
          <w:b/>
          <w:sz w:val="24"/>
          <w:szCs w:val="24"/>
        </w:rPr>
      </w:pPr>
    </w:p>
    <w:p w14:paraId="3DA26FCC" w14:textId="77777777" w:rsidR="00AC012E" w:rsidRDefault="00000000">
      <w:pPr>
        <w:numPr>
          <w:ilvl w:val="0"/>
          <w:numId w:val="1"/>
        </w:numPr>
        <w:spacing w:after="0" w:line="100" w:lineRule="atLeast"/>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Data Scientist with 5+ years of hands-on experience in business problem solving using Data Science with python. </w:t>
      </w:r>
    </w:p>
    <w:p w14:paraId="1BA7B18A" w14:textId="77777777" w:rsidR="00AC012E" w:rsidRDefault="00000000">
      <w:pPr>
        <w:numPr>
          <w:ilvl w:val="0"/>
          <w:numId w:val="1"/>
        </w:numPr>
        <w:spacing w:after="0" w:line="100" w:lineRule="atLeast"/>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Provide the necessary insights, analytic’s, and business intelligence to aid decision-making.</w:t>
      </w:r>
    </w:p>
    <w:p w14:paraId="0B52B91A" w14:textId="3991D829" w:rsidR="00AC012E" w:rsidRDefault="00000000">
      <w:pPr>
        <w:numPr>
          <w:ilvl w:val="0"/>
          <w:numId w:val="1"/>
        </w:numPr>
        <w:spacing w:after="0" w:line="100" w:lineRule="atLeast"/>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Excellent interpersonal and communication skills, </w:t>
      </w:r>
      <w:r w:rsidR="00BA40B8">
        <w:rPr>
          <w:rFonts w:asciiTheme="minorHAnsi" w:eastAsia="Times New Roman" w:hAnsiTheme="minorHAnsi" w:cstheme="minorHAnsi"/>
          <w:sz w:val="24"/>
          <w:szCs w:val="24"/>
        </w:rPr>
        <w:t>teamwork,</w:t>
      </w:r>
      <w:r>
        <w:rPr>
          <w:rFonts w:asciiTheme="minorHAnsi" w:eastAsia="Times New Roman" w:hAnsiTheme="minorHAnsi" w:cstheme="minorHAnsi"/>
          <w:sz w:val="24"/>
          <w:szCs w:val="24"/>
        </w:rPr>
        <w:t xml:space="preserve"> and leadership qualities.</w:t>
      </w:r>
    </w:p>
    <w:p w14:paraId="7F93D63C" w14:textId="146188D6" w:rsidR="00AC012E" w:rsidRDefault="00000000">
      <w:pPr>
        <w:numPr>
          <w:ilvl w:val="0"/>
          <w:numId w:val="1"/>
        </w:numPr>
        <w:spacing w:after="0" w:line="100" w:lineRule="atLeast"/>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Experienced at creating data regression models, using predictive data modeling, and analyzing data mining algorithms to deliver insights and implement action-oriented solutions to complex business problems.</w:t>
      </w:r>
    </w:p>
    <w:p w14:paraId="040EAFEE" w14:textId="6F8A601A" w:rsidR="009B439A" w:rsidRDefault="00000000">
      <w:pPr>
        <w:numPr>
          <w:ilvl w:val="0"/>
          <w:numId w:val="1"/>
        </w:numPr>
        <w:spacing w:after="0" w:line="100" w:lineRule="atLeast"/>
        <w:jc w:val="both"/>
        <w:rPr>
          <w:rFonts w:asciiTheme="minorHAnsi" w:eastAsia="Times New Roman" w:hAnsiTheme="minorHAnsi" w:cstheme="minorHAnsi"/>
          <w:sz w:val="24"/>
          <w:szCs w:val="24"/>
        </w:rPr>
      </w:pPr>
      <w:r w:rsidRPr="4E579325">
        <w:rPr>
          <w:lang w:val="en-IN"/>
        </w:rPr>
        <w:t xml:space="preserve">Design and develop scalable </w:t>
      </w:r>
      <w:r w:rsidRPr="4E579325">
        <w:rPr>
          <w:b/>
          <w:bCs/>
          <w:lang w:val="en-IN"/>
        </w:rPr>
        <w:t>web applications</w:t>
      </w:r>
      <w:r w:rsidRPr="4E579325">
        <w:rPr>
          <w:lang w:val="en-IN"/>
        </w:rPr>
        <w:t xml:space="preserve"> and </w:t>
      </w:r>
      <w:r w:rsidRPr="4E579325">
        <w:rPr>
          <w:b/>
          <w:bCs/>
          <w:lang w:val="en-IN"/>
        </w:rPr>
        <w:t>AI-powered dashboards</w:t>
      </w:r>
      <w:r w:rsidRPr="4E579325">
        <w:rPr>
          <w:lang w:val="en-IN"/>
        </w:rPr>
        <w:t xml:space="preserve"> using</w:t>
      </w:r>
      <w:r>
        <w:rPr>
          <w:lang w:val="en-IN"/>
        </w:rPr>
        <w:t xml:space="preserve"> </w:t>
      </w:r>
      <w:r w:rsidRPr="4E579325">
        <w:rPr>
          <w:b/>
          <w:bCs/>
          <w:lang w:val="en-IN"/>
        </w:rPr>
        <w:t>Python</w:t>
      </w:r>
      <w:r w:rsidR="008138B5">
        <w:rPr>
          <w:b/>
          <w:bCs/>
          <w:lang w:val="en-IN"/>
        </w:rPr>
        <w:t xml:space="preserve"> Pandas, Numpy, Matplotlib, Seaborn </w:t>
      </w:r>
      <w:r w:rsidRPr="4E579325">
        <w:rPr>
          <w:b/>
          <w:bCs/>
          <w:lang w:val="en-IN"/>
        </w:rPr>
        <w:t>(FastAPI/Flask)</w:t>
      </w:r>
      <w:r w:rsidRPr="4E579325">
        <w:rPr>
          <w:lang w:val="en-IN"/>
        </w:rPr>
        <w:t>.</w:t>
      </w:r>
    </w:p>
    <w:p w14:paraId="658EBA0D" w14:textId="59B905DE" w:rsidR="00AC012E" w:rsidRDefault="00000000">
      <w:pPr>
        <w:pStyle w:val="ListParagraph"/>
        <w:numPr>
          <w:ilvl w:val="0"/>
          <w:numId w:val="1"/>
        </w:numPr>
        <w:jc w:val="both"/>
        <w:rPr>
          <w:rFonts w:asciiTheme="minorHAnsi" w:hAnsiTheme="minorHAnsi" w:cstheme="minorHAnsi"/>
        </w:rPr>
      </w:pPr>
      <w:r>
        <w:rPr>
          <w:rFonts w:asciiTheme="minorHAnsi" w:hAnsiTheme="minorHAnsi" w:cstheme="minorHAnsi"/>
        </w:rPr>
        <w:t xml:space="preserve">Experience in Machine Learning, Statistical Analysis, Statistical Modeling, Hypothesis Testing, Model Deployment, Data Engineering, Deep Learning, Python and </w:t>
      </w:r>
      <w:r>
        <w:rPr>
          <w:rFonts w:asciiTheme="minorHAnsi" w:hAnsiTheme="minorHAnsi" w:cstheme="minorHAnsi"/>
          <w:b/>
          <w:bCs/>
        </w:rPr>
        <w:t>Gen-AI,</w:t>
      </w:r>
      <w:r>
        <w:rPr>
          <w:rFonts w:asciiTheme="minorHAnsi" w:hAnsiTheme="minorHAnsi" w:cstheme="minorHAnsi"/>
        </w:rPr>
        <w:t xml:space="preserve"> </w:t>
      </w:r>
      <w:r w:rsidRPr="008138B5">
        <w:rPr>
          <w:rFonts w:asciiTheme="minorHAnsi" w:hAnsiTheme="minorHAnsi" w:cstheme="minorHAnsi"/>
          <w:b/>
          <w:bCs/>
        </w:rPr>
        <w:t>Open AI,</w:t>
      </w:r>
      <w:r w:rsidR="008138B5">
        <w:rPr>
          <w:rFonts w:asciiTheme="minorHAnsi" w:hAnsiTheme="minorHAnsi" w:cstheme="minorHAnsi"/>
          <w:b/>
          <w:bCs/>
        </w:rPr>
        <w:t>Chat-GPT 3</w:t>
      </w:r>
      <w:r w:rsidRPr="008138B5">
        <w:rPr>
          <w:rFonts w:asciiTheme="minorHAnsi" w:hAnsiTheme="minorHAnsi" w:cstheme="minorHAnsi"/>
          <w:b/>
          <w:bCs/>
        </w:rPr>
        <w:t xml:space="preserve"> Large Language Models, BERT, Mistral7B, Transformers</w:t>
      </w:r>
      <w:r>
        <w:rPr>
          <w:rFonts w:asciiTheme="minorHAnsi" w:hAnsiTheme="minorHAnsi" w:cstheme="minorHAnsi"/>
        </w:rPr>
        <w:t>.</w:t>
      </w:r>
    </w:p>
    <w:p w14:paraId="2F84611C" w14:textId="77777777" w:rsidR="00AC012E" w:rsidRDefault="00000000">
      <w:pPr>
        <w:numPr>
          <w:ilvl w:val="0"/>
          <w:numId w:val="1"/>
        </w:numPr>
        <w:spacing w:after="0" w:line="100" w:lineRule="atLeast"/>
        <w:jc w:val="both"/>
        <w:rPr>
          <w:rFonts w:asciiTheme="minorHAnsi" w:eastAsia="Verdana" w:hAnsiTheme="minorHAnsi" w:cstheme="minorHAnsi"/>
          <w:sz w:val="24"/>
          <w:szCs w:val="24"/>
        </w:rPr>
      </w:pPr>
      <w:r>
        <w:rPr>
          <w:rFonts w:asciiTheme="minorHAnsi" w:hAnsiTheme="minorHAnsi" w:cstheme="minorHAnsi"/>
          <w:sz w:val="24"/>
          <w:szCs w:val="24"/>
        </w:rPr>
        <w:t xml:space="preserve">Expertise in Natural Language Processing, Text Mining, Text Processing Techniques, Multi-Label Classification, Named Entity Recognition (NER), </w:t>
      </w:r>
      <w:r>
        <w:rPr>
          <w:rFonts w:asciiTheme="minorHAnsi" w:eastAsia="Verdana" w:hAnsiTheme="minorHAnsi" w:cstheme="minorHAnsi"/>
          <w:sz w:val="24"/>
          <w:szCs w:val="24"/>
        </w:rPr>
        <w:t>Word Embedding ELMO</w:t>
      </w:r>
      <w:r>
        <w:rPr>
          <w:rFonts w:asciiTheme="minorHAnsi" w:hAnsiTheme="minorHAnsi" w:cstheme="minorHAnsi"/>
          <w:sz w:val="24"/>
          <w:szCs w:val="24"/>
        </w:rPr>
        <w:t>.</w:t>
      </w:r>
    </w:p>
    <w:p w14:paraId="048E4797" w14:textId="77777777" w:rsidR="00AC012E" w:rsidRDefault="00000000">
      <w:pPr>
        <w:numPr>
          <w:ilvl w:val="0"/>
          <w:numId w:val="1"/>
        </w:numPr>
        <w:spacing w:after="0" w:line="100" w:lineRule="atLeast"/>
        <w:jc w:val="both"/>
        <w:rPr>
          <w:rFonts w:asciiTheme="minorHAnsi" w:eastAsia="Verdana" w:hAnsiTheme="minorHAnsi" w:cstheme="minorHAnsi"/>
          <w:sz w:val="24"/>
          <w:szCs w:val="24"/>
        </w:rPr>
      </w:pPr>
      <w:r>
        <w:rPr>
          <w:rFonts w:asciiTheme="minorHAnsi" w:hAnsiTheme="minorHAnsi" w:cstheme="minorHAnsi"/>
          <w:sz w:val="24"/>
          <w:szCs w:val="24"/>
        </w:rPr>
        <w:t xml:space="preserve"> </w:t>
      </w:r>
      <w:r>
        <w:rPr>
          <w:rFonts w:asciiTheme="minorHAnsi" w:eastAsia="Verdana" w:hAnsiTheme="minorHAnsi" w:cstheme="minorHAnsi"/>
          <w:sz w:val="24"/>
          <w:szCs w:val="24"/>
        </w:rPr>
        <w:t>Have good hands-on experience with frameworks like Sci-Kit Learn, Keras, and Tensor Flow, NLTK, Genism, SpaCy, LangChain, Huggingface Transformers, Mlops, LLMops and Devops</w:t>
      </w:r>
    </w:p>
    <w:p w14:paraId="615D2C38" w14:textId="60191FD6" w:rsidR="00AC012E" w:rsidRDefault="00000000">
      <w:pPr>
        <w:numPr>
          <w:ilvl w:val="0"/>
          <w:numId w:val="1"/>
        </w:numPr>
        <w:spacing w:after="0" w:line="100" w:lineRule="atLeast"/>
        <w:jc w:val="both"/>
        <w:rPr>
          <w:rFonts w:asciiTheme="minorHAnsi" w:eastAsia="Verdana" w:hAnsiTheme="minorHAnsi" w:cstheme="minorHAnsi"/>
          <w:sz w:val="24"/>
          <w:szCs w:val="24"/>
        </w:rPr>
      </w:pPr>
      <w:r>
        <w:rPr>
          <w:rFonts w:asciiTheme="minorHAnsi" w:hAnsiTheme="minorHAnsi" w:cstheme="minorHAnsi"/>
          <w:sz w:val="24"/>
          <w:szCs w:val="24"/>
        </w:rPr>
        <w:t>Expertise in creating end to end solution, from data wrangling, EDA to model building, Model Deployment</w:t>
      </w:r>
      <w:r w:rsidR="00971316">
        <w:rPr>
          <w:rFonts w:asciiTheme="minorHAnsi" w:hAnsiTheme="minorHAnsi" w:cstheme="minorHAnsi"/>
          <w:sz w:val="24"/>
          <w:szCs w:val="24"/>
        </w:rPr>
        <w:t xml:space="preserve"> </w:t>
      </w:r>
      <w:r>
        <w:rPr>
          <w:rFonts w:asciiTheme="minorHAnsi" w:hAnsiTheme="minorHAnsi" w:cstheme="minorHAnsi"/>
          <w:sz w:val="24"/>
          <w:szCs w:val="24"/>
        </w:rPr>
        <w:t>(</w:t>
      </w:r>
      <w:r>
        <w:rPr>
          <w:rFonts w:asciiTheme="minorHAnsi" w:hAnsiTheme="minorHAnsi" w:cstheme="minorHAnsi"/>
          <w:b/>
          <w:bCs/>
          <w:sz w:val="24"/>
          <w:szCs w:val="24"/>
        </w:rPr>
        <w:t>Docker, Gitlab, Kubernetes engine, MLFlow, Kubeflow</w:t>
      </w:r>
      <w:r>
        <w:rPr>
          <w:rFonts w:asciiTheme="minorHAnsi" w:hAnsiTheme="minorHAnsi" w:cstheme="minorHAnsi"/>
          <w:sz w:val="24"/>
          <w:szCs w:val="24"/>
        </w:rPr>
        <w:t xml:space="preserve">), Model Monitoring </w:t>
      </w:r>
    </w:p>
    <w:p w14:paraId="4E763B4E" w14:textId="77777777" w:rsidR="00AC012E" w:rsidRDefault="00000000">
      <w:pPr>
        <w:numPr>
          <w:ilvl w:val="0"/>
          <w:numId w:val="1"/>
        </w:numPr>
        <w:spacing w:after="0" w:line="100" w:lineRule="atLeast"/>
        <w:jc w:val="both"/>
        <w:rPr>
          <w:rFonts w:asciiTheme="minorHAnsi" w:eastAsia="Verdana" w:hAnsiTheme="minorHAnsi" w:cstheme="minorHAnsi"/>
          <w:sz w:val="24"/>
          <w:szCs w:val="24"/>
        </w:rPr>
      </w:pPr>
      <w:r>
        <w:rPr>
          <w:rFonts w:asciiTheme="minorHAnsi" w:eastAsia="Verdana" w:hAnsiTheme="minorHAnsi" w:cstheme="minorHAnsi"/>
          <w:sz w:val="24"/>
          <w:szCs w:val="24"/>
        </w:rPr>
        <w:t>Hands-on experience with ML model deployment, monitoring, and scaling</w:t>
      </w:r>
      <w:r>
        <w:rPr>
          <w:rFonts w:asciiTheme="minorHAnsi" w:eastAsia="Verdana" w:hAnsiTheme="minorHAnsi" w:cstheme="minorHAnsi"/>
          <w:b/>
          <w:bCs/>
          <w:sz w:val="24"/>
          <w:szCs w:val="24"/>
        </w:rPr>
        <w:t xml:space="preserve"> CI/CD</w:t>
      </w:r>
      <w:r>
        <w:rPr>
          <w:rFonts w:asciiTheme="minorHAnsi" w:eastAsia="Verdana" w:hAnsiTheme="minorHAnsi" w:cstheme="minorHAnsi"/>
          <w:sz w:val="24"/>
          <w:szCs w:val="24"/>
        </w:rPr>
        <w:t>.</w:t>
      </w:r>
    </w:p>
    <w:p w14:paraId="28CE0CCF" w14:textId="77777777" w:rsidR="00AC012E" w:rsidRDefault="00000000">
      <w:pPr>
        <w:numPr>
          <w:ilvl w:val="0"/>
          <w:numId w:val="1"/>
        </w:numPr>
        <w:spacing w:after="0" w:line="100" w:lineRule="atLeast"/>
        <w:jc w:val="both"/>
        <w:rPr>
          <w:rFonts w:asciiTheme="minorHAnsi" w:eastAsia="Verdana" w:hAnsiTheme="minorHAnsi" w:cstheme="minorHAnsi"/>
          <w:sz w:val="24"/>
          <w:szCs w:val="24"/>
        </w:rPr>
      </w:pPr>
      <w:r>
        <w:rPr>
          <w:rFonts w:asciiTheme="minorHAnsi" w:eastAsia="Verdana" w:hAnsiTheme="minorHAnsi" w:cstheme="minorHAnsi"/>
          <w:sz w:val="24"/>
          <w:szCs w:val="24"/>
        </w:rPr>
        <w:t>Knowledge of data engineering best practices and data pipeline tools (Apache Airflow, Kafka).</w:t>
      </w:r>
    </w:p>
    <w:p w14:paraId="03CE2324" w14:textId="77777777" w:rsidR="00AC012E" w:rsidRDefault="00000000">
      <w:pPr>
        <w:numPr>
          <w:ilvl w:val="0"/>
          <w:numId w:val="1"/>
        </w:numPr>
        <w:spacing w:after="0" w:line="100" w:lineRule="atLeast"/>
        <w:jc w:val="both"/>
        <w:rPr>
          <w:rFonts w:asciiTheme="minorHAnsi" w:eastAsia="Verdana" w:hAnsiTheme="minorHAnsi" w:cstheme="minorHAnsi"/>
          <w:sz w:val="24"/>
          <w:szCs w:val="24"/>
        </w:rPr>
      </w:pPr>
      <w:r>
        <w:rPr>
          <w:rFonts w:asciiTheme="minorHAnsi" w:eastAsia="Verdana" w:hAnsiTheme="minorHAnsi" w:cstheme="minorHAnsi"/>
          <w:sz w:val="24"/>
          <w:szCs w:val="24"/>
        </w:rPr>
        <w:t>Involved in various client demos, knowledge Transfer sessions and presentations.</w:t>
      </w:r>
    </w:p>
    <w:p w14:paraId="1626C990" w14:textId="77777777" w:rsidR="00AC012E" w:rsidRDefault="00000000">
      <w:pPr>
        <w:numPr>
          <w:ilvl w:val="0"/>
          <w:numId w:val="1"/>
        </w:numPr>
        <w:spacing w:after="0" w:line="100" w:lineRule="atLeast"/>
        <w:jc w:val="both"/>
        <w:rPr>
          <w:rFonts w:asciiTheme="minorHAnsi" w:eastAsia="Verdana" w:hAnsiTheme="minorHAnsi" w:cstheme="minorHAnsi"/>
          <w:sz w:val="24"/>
          <w:szCs w:val="24"/>
        </w:rPr>
      </w:pPr>
      <w:r>
        <w:rPr>
          <w:rFonts w:asciiTheme="minorHAnsi" w:eastAsia="Verdana" w:hAnsiTheme="minorHAnsi" w:cstheme="minorHAnsi"/>
          <w:sz w:val="24"/>
          <w:szCs w:val="24"/>
        </w:rPr>
        <w:t>Excellent problem solving and analytical skills.</w:t>
      </w:r>
    </w:p>
    <w:p w14:paraId="690F569A" w14:textId="77777777" w:rsidR="00AC012E" w:rsidRDefault="00000000">
      <w:pPr>
        <w:numPr>
          <w:ilvl w:val="0"/>
          <w:numId w:val="1"/>
        </w:numPr>
        <w:spacing w:after="0" w:line="100" w:lineRule="atLeast"/>
        <w:jc w:val="both"/>
        <w:rPr>
          <w:rFonts w:asciiTheme="minorHAnsi" w:eastAsia="Verdana" w:hAnsiTheme="minorHAnsi" w:cstheme="minorHAnsi"/>
          <w:sz w:val="24"/>
          <w:szCs w:val="24"/>
        </w:rPr>
      </w:pPr>
      <w:r>
        <w:rPr>
          <w:rFonts w:asciiTheme="minorHAnsi" w:eastAsia="Verdana" w:hAnsiTheme="minorHAnsi" w:cstheme="minorHAnsi"/>
          <w:sz w:val="24"/>
          <w:szCs w:val="24"/>
        </w:rPr>
        <w:t xml:space="preserve">For protecting the security of your data and identities, on-premises resources, and the cloud components you control by using </w:t>
      </w:r>
      <w:r>
        <w:rPr>
          <w:rFonts w:asciiTheme="minorHAnsi" w:eastAsia="Verdana" w:hAnsiTheme="minorHAnsi" w:cstheme="minorHAnsi"/>
          <w:b/>
          <w:bCs/>
          <w:sz w:val="24"/>
          <w:szCs w:val="24"/>
        </w:rPr>
        <w:t>AWS</w:t>
      </w:r>
      <w:r>
        <w:rPr>
          <w:rFonts w:asciiTheme="minorHAnsi" w:eastAsia="Verdana" w:hAnsiTheme="minorHAnsi" w:cstheme="minorHAnsi"/>
          <w:sz w:val="24"/>
          <w:szCs w:val="24"/>
        </w:rPr>
        <w:t xml:space="preserve">, </w:t>
      </w:r>
      <w:r>
        <w:rPr>
          <w:rFonts w:asciiTheme="minorHAnsi" w:eastAsia="Verdana" w:hAnsiTheme="minorHAnsi" w:cstheme="minorHAnsi"/>
          <w:b/>
          <w:bCs/>
          <w:sz w:val="24"/>
          <w:szCs w:val="24"/>
        </w:rPr>
        <w:t>GCP</w:t>
      </w:r>
      <w:r>
        <w:rPr>
          <w:rFonts w:asciiTheme="minorHAnsi" w:eastAsia="Verdana" w:hAnsiTheme="minorHAnsi" w:cstheme="minorHAnsi"/>
          <w:sz w:val="24"/>
          <w:szCs w:val="24"/>
        </w:rPr>
        <w:t xml:space="preserve"> and </w:t>
      </w:r>
      <w:r>
        <w:rPr>
          <w:rFonts w:asciiTheme="minorHAnsi" w:eastAsia="Verdana" w:hAnsiTheme="minorHAnsi" w:cstheme="minorHAnsi"/>
          <w:b/>
          <w:bCs/>
          <w:sz w:val="24"/>
          <w:szCs w:val="24"/>
        </w:rPr>
        <w:t>Azure</w:t>
      </w:r>
      <w:r>
        <w:rPr>
          <w:rFonts w:asciiTheme="minorHAnsi" w:eastAsia="Verdana" w:hAnsiTheme="minorHAnsi" w:cstheme="minorHAnsi"/>
          <w:sz w:val="24"/>
          <w:szCs w:val="24"/>
        </w:rPr>
        <w:t xml:space="preserve"> clouds</w:t>
      </w:r>
    </w:p>
    <w:p w14:paraId="0C7A421E" w14:textId="77777777" w:rsidR="00AC012E" w:rsidRDefault="00AC012E">
      <w:pPr>
        <w:spacing w:after="0" w:line="100" w:lineRule="atLeast"/>
        <w:ind w:left="720"/>
        <w:jc w:val="both"/>
        <w:rPr>
          <w:rFonts w:asciiTheme="minorHAnsi" w:eastAsia="Verdana" w:hAnsiTheme="minorHAnsi" w:cstheme="minorHAnsi"/>
          <w:sz w:val="24"/>
          <w:szCs w:val="24"/>
        </w:rPr>
      </w:pPr>
    </w:p>
    <w:p w14:paraId="49472927"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Experience Summary</w:t>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p>
    <w:p w14:paraId="4A02961C" w14:textId="77777777" w:rsidR="00AC012E" w:rsidRDefault="00000000">
      <w:pPr>
        <w:spacing w:after="0" w:line="100" w:lineRule="atLeast"/>
        <w:rPr>
          <w:rFonts w:asciiTheme="minorHAnsi" w:eastAsia="Verdana" w:hAnsiTheme="minorHAnsi" w:cstheme="minorHAnsi"/>
          <w:sz w:val="24"/>
          <w:szCs w:val="24"/>
        </w:rPr>
      </w:pP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t xml:space="preserve">          </w:t>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t xml:space="preserve"> </w:t>
      </w:r>
    </w:p>
    <w:p w14:paraId="60457AF3" w14:textId="77777777" w:rsidR="00AC012E" w:rsidRDefault="00000000">
      <w:pPr>
        <w:numPr>
          <w:ilvl w:val="0"/>
          <w:numId w:val="2"/>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Working as a ML Engineer in Random Trees 08-11-2023 to 26-04-2024.</w:t>
      </w:r>
    </w:p>
    <w:p w14:paraId="648AA0C1" w14:textId="77777777" w:rsidR="00AC012E" w:rsidRDefault="00000000">
      <w:pPr>
        <w:numPr>
          <w:ilvl w:val="0"/>
          <w:numId w:val="2"/>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Working as a Data Scientist in Capgemini from 30-04-2021 to 6-6-2023.</w:t>
      </w:r>
    </w:p>
    <w:p w14:paraId="3545FC35" w14:textId="77777777" w:rsidR="00AC012E" w:rsidRDefault="00000000">
      <w:pPr>
        <w:numPr>
          <w:ilvl w:val="0"/>
          <w:numId w:val="2"/>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Working as a Data Scientist in TCS from </w:t>
      </w:r>
      <w:r>
        <w:rPr>
          <w:rFonts w:asciiTheme="minorHAnsi" w:eastAsiaTheme="minorHAnsi" w:hAnsiTheme="minorHAnsi" w:cstheme="minorHAnsi"/>
          <w:sz w:val="24"/>
          <w:szCs w:val="24"/>
          <w:lang w:eastAsia="en-US"/>
        </w:rPr>
        <w:t>18-04-2018</w:t>
      </w:r>
      <w:r>
        <w:rPr>
          <w:rFonts w:ascii="TimesNewRoman,Bold" w:eastAsiaTheme="minorHAnsi" w:hAnsi="TimesNewRoman,Bold" w:cs="TimesNewRoman,Bold"/>
          <w:b/>
          <w:bCs/>
          <w:sz w:val="21"/>
          <w:szCs w:val="21"/>
          <w:lang w:eastAsia="en-US"/>
        </w:rPr>
        <w:t xml:space="preserve"> </w:t>
      </w:r>
      <w:r>
        <w:rPr>
          <w:rFonts w:ascii="TimesNewRoman" w:eastAsiaTheme="minorHAnsi" w:hAnsi="TimesNewRoman" w:cs="TimesNewRoman"/>
          <w:sz w:val="24"/>
          <w:szCs w:val="24"/>
          <w:lang w:eastAsia="en-US"/>
        </w:rPr>
        <w:t xml:space="preserve">to </w:t>
      </w:r>
      <w:r>
        <w:rPr>
          <w:rFonts w:ascii="TimesNewRoman,Bold" w:eastAsiaTheme="minorHAnsi" w:hAnsi="TimesNewRoman,Bold" w:cs="TimesNewRoman,Bold"/>
          <w:sz w:val="24"/>
          <w:szCs w:val="24"/>
          <w:lang w:eastAsia="en-US"/>
        </w:rPr>
        <w:t>23-04-2021.</w:t>
      </w:r>
    </w:p>
    <w:p w14:paraId="58E94CE7" w14:textId="77777777" w:rsidR="00AC012E" w:rsidRDefault="00AC012E">
      <w:pPr>
        <w:spacing w:after="0" w:line="100" w:lineRule="atLeast"/>
        <w:rPr>
          <w:rFonts w:asciiTheme="minorHAnsi" w:eastAsia="Verdana" w:hAnsiTheme="minorHAnsi" w:cstheme="minorHAnsi"/>
          <w:b/>
          <w:sz w:val="24"/>
          <w:szCs w:val="24"/>
        </w:rPr>
      </w:pPr>
    </w:p>
    <w:p w14:paraId="093816FC" w14:textId="77777777" w:rsidR="00AC012E" w:rsidRDefault="00000000">
      <w:pPr>
        <w:spacing w:after="0" w:line="100" w:lineRule="atLeast"/>
        <w:rPr>
          <w:rFonts w:asciiTheme="minorHAnsi" w:hAnsiTheme="minorHAnsi" w:cstheme="minorHAnsi"/>
          <w:sz w:val="24"/>
          <w:szCs w:val="24"/>
        </w:rPr>
      </w:pPr>
      <w:r>
        <w:rPr>
          <w:rFonts w:asciiTheme="minorHAnsi" w:eastAsia="Verdana" w:hAnsiTheme="minorHAnsi" w:cstheme="minorHAnsi"/>
          <w:b/>
          <w:sz w:val="24"/>
          <w:szCs w:val="24"/>
        </w:rPr>
        <w:t>Education</w:t>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t xml:space="preserve">                      </w:t>
      </w:r>
      <w:r>
        <w:rPr>
          <w:rFonts w:asciiTheme="minorHAnsi" w:eastAsia="Verdana" w:hAnsiTheme="minorHAnsi" w:cstheme="minorHAnsi"/>
          <w:b/>
          <w:sz w:val="24"/>
          <w:szCs w:val="24"/>
        </w:rPr>
        <w:tab/>
        <w:t xml:space="preserve">           </w:t>
      </w:r>
      <w:r>
        <w:rPr>
          <w:rFonts w:asciiTheme="minorHAnsi" w:eastAsia="Verdana" w:hAnsiTheme="minorHAnsi" w:cstheme="minorHAnsi"/>
          <w:b/>
          <w:sz w:val="24"/>
          <w:szCs w:val="24"/>
        </w:rPr>
        <w:tab/>
      </w:r>
    </w:p>
    <w:p w14:paraId="47D66596" w14:textId="4C08AEA2" w:rsidR="00AC012E" w:rsidRDefault="00000000">
      <w:pPr>
        <w:numPr>
          <w:ilvl w:val="0"/>
          <w:numId w:val="3"/>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M. Tech in Electronics and Communication Engineering from-JNTUH</w:t>
      </w:r>
      <w:r w:rsidR="008138B5">
        <w:rPr>
          <w:rFonts w:asciiTheme="minorHAnsi" w:eastAsia="Verdana" w:hAnsiTheme="minorHAnsi" w:cstheme="minorHAnsi"/>
          <w:sz w:val="24"/>
          <w:szCs w:val="24"/>
        </w:rPr>
        <w:t xml:space="preserve"> -2015</w:t>
      </w:r>
    </w:p>
    <w:p w14:paraId="0704137F" w14:textId="77777777" w:rsidR="00AC012E" w:rsidRDefault="00AC012E">
      <w:pPr>
        <w:tabs>
          <w:tab w:val="left" w:pos="720"/>
        </w:tabs>
        <w:spacing w:after="0" w:line="100" w:lineRule="atLeast"/>
        <w:ind w:left="720"/>
        <w:rPr>
          <w:rFonts w:asciiTheme="minorHAnsi" w:eastAsia="Verdana" w:hAnsiTheme="minorHAnsi" w:cstheme="minorHAnsi"/>
          <w:sz w:val="24"/>
          <w:szCs w:val="24"/>
        </w:rPr>
      </w:pPr>
    </w:p>
    <w:p w14:paraId="426CA71C" w14:textId="77777777" w:rsidR="00AC012E" w:rsidRDefault="00000000">
      <w:pPr>
        <w:spacing w:after="0" w:line="100" w:lineRule="atLeast"/>
        <w:rPr>
          <w:rFonts w:asciiTheme="minorHAnsi" w:eastAsia="Verdana" w:hAnsiTheme="minorHAnsi" w:cstheme="minorHAnsi"/>
          <w:sz w:val="24"/>
          <w:szCs w:val="24"/>
        </w:rPr>
      </w:pPr>
      <w:r>
        <w:rPr>
          <w:rFonts w:asciiTheme="minorHAnsi" w:eastAsia="Verdana" w:hAnsiTheme="minorHAnsi" w:cstheme="minorHAnsi"/>
          <w:b/>
          <w:sz w:val="24"/>
          <w:szCs w:val="24"/>
        </w:rPr>
        <w:t xml:space="preserve">Technical Skills:                </w:t>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r>
      <w:r>
        <w:rPr>
          <w:rFonts w:asciiTheme="minorHAnsi" w:eastAsia="Verdana" w:hAnsiTheme="minorHAnsi" w:cstheme="minorHAnsi"/>
          <w:b/>
          <w:sz w:val="24"/>
          <w:szCs w:val="24"/>
        </w:rPr>
        <w:tab/>
        <w:t xml:space="preserve">           </w:t>
      </w:r>
    </w:p>
    <w:p w14:paraId="5D53AAF2" w14:textId="77777777" w:rsidR="00AC012E" w:rsidRDefault="00000000">
      <w:pPr>
        <w:numPr>
          <w:ilvl w:val="0"/>
          <w:numId w:val="4"/>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Languages </w:t>
      </w:r>
      <w:r>
        <w:rPr>
          <w:rFonts w:asciiTheme="minorHAnsi" w:eastAsia="Verdana" w:hAnsiTheme="minorHAnsi" w:cstheme="minorHAnsi"/>
          <w:sz w:val="24"/>
          <w:szCs w:val="24"/>
        </w:rPr>
        <w:tab/>
      </w:r>
      <w:r>
        <w:rPr>
          <w:rFonts w:asciiTheme="minorHAnsi" w:eastAsia="Verdana" w:hAnsiTheme="minorHAnsi" w:cstheme="minorHAnsi"/>
          <w:sz w:val="24"/>
          <w:szCs w:val="24"/>
        </w:rPr>
        <w:tab/>
      </w:r>
      <w:r>
        <w:rPr>
          <w:rFonts w:asciiTheme="minorHAnsi" w:eastAsia="Verdana" w:hAnsiTheme="minorHAnsi" w:cstheme="minorHAnsi"/>
          <w:sz w:val="24"/>
          <w:szCs w:val="24"/>
        </w:rPr>
        <w:tab/>
        <w:t>:       Python, Generative AI, LLM, Open AI,Transformers</w:t>
      </w:r>
    </w:p>
    <w:p w14:paraId="6DD1F495" w14:textId="77777777" w:rsidR="00AC012E" w:rsidRDefault="00000000">
      <w:pPr>
        <w:numPr>
          <w:ilvl w:val="0"/>
          <w:numId w:val="4"/>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Libraries </w:t>
      </w:r>
      <w:r>
        <w:rPr>
          <w:rFonts w:asciiTheme="minorHAnsi" w:eastAsia="Verdana" w:hAnsiTheme="minorHAnsi" w:cstheme="minorHAnsi"/>
          <w:sz w:val="24"/>
          <w:szCs w:val="24"/>
        </w:rPr>
        <w:tab/>
      </w:r>
      <w:r>
        <w:rPr>
          <w:rFonts w:asciiTheme="minorHAnsi" w:eastAsia="Verdana" w:hAnsiTheme="minorHAnsi" w:cstheme="minorHAnsi"/>
          <w:sz w:val="24"/>
          <w:szCs w:val="24"/>
        </w:rPr>
        <w:tab/>
      </w:r>
      <w:r>
        <w:rPr>
          <w:rFonts w:asciiTheme="minorHAnsi" w:eastAsia="Verdana" w:hAnsiTheme="minorHAnsi" w:cstheme="minorHAnsi"/>
          <w:sz w:val="24"/>
          <w:szCs w:val="24"/>
        </w:rPr>
        <w:tab/>
        <w:t>:       Pandas, NumPy, Matplotlib, Seaborn, NLTK, Spacy</w:t>
      </w:r>
    </w:p>
    <w:p w14:paraId="2AA0DCD6" w14:textId="77777777" w:rsidR="00AC012E" w:rsidRDefault="00000000">
      <w:pPr>
        <w:numPr>
          <w:ilvl w:val="0"/>
          <w:numId w:val="4"/>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lastRenderedPageBreak/>
        <w:t>Packages</w:t>
      </w:r>
      <w:r>
        <w:rPr>
          <w:rFonts w:asciiTheme="minorHAnsi" w:eastAsia="Verdana" w:hAnsiTheme="minorHAnsi" w:cstheme="minorHAnsi"/>
          <w:sz w:val="24"/>
          <w:szCs w:val="24"/>
        </w:rPr>
        <w:tab/>
      </w:r>
      <w:r>
        <w:rPr>
          <w:rFonts w:asciiTheme="minorHAnsi" w:eastAsia="Verdana" w:hAnsiTheme="minorHAnsi" w:cstheme="minorHAnsi"/>
          <w:sz w:val="24"/>
          <w:szCs w:val="24"/>
        </w:rPr>
        <w:tab/>
      </w:r>
      <w:r>
        <w:rPr>
          <w:rFonts w:asciiTheme="minorHAnsi" w:eastAsia="Verdana" w:hAnsiTheme="minorHAnsi" w:cstheme="minorHAnsi"/>
          <w:sz w:val="24"/>
          <w:szCs w:val="24"/>
        </w:rPr>
        <w:tab/>
        <w:t xml:space="preserve">:       Sci-Kit learn, TensorFlow    </w:t>
      </w:r>
    </w:p>
    <w:p w14:paraId="7844B603" w14:textId="0E56677D" w:rsidR="00AC012E" w:rsidRDefault="00000000">
      <w:pPr>
        <w:numPr>
          <w:ilvl w:val="0"/>
          <w:numId w:val="4"/>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Deep Learning Technologies   :       ANN, CNN, RNN, LangChain,</w:t>
      </w:r>
      <w:r w:rsidR="0018285C" w:rsidRPr="0018285C">
        <w:rPr>
          <w:rFonts w:asciiTheme="minorHAnsi" w:eastAsia="Verdana" w:hAnsiTheme="minorHAnsi" w:cstheme="minorHAnsi"/>
          <w:sz w:val="24"/>
          <w:szCs w:val="24"/>
        </w:rPr>
        <w:t xml:space="preserve"> </w:t>
      </w:r>
      <w:r w:rsidR="0018285C">
        <w:rPr>
          <w:rFonts w:asciiTheme="minorHAnsi" w:eastAsia="Verdana" w:hAnsiTheme="minorHAnsi" w:cstheme="minorHAnsi"/>
          <w:sz w:val="24"/>
          <w:szCs w:val="24"/>
        </w:rPr>
        <w:t xml:space="preserve">Mlops, </w:t>
      </w:r>
      <w:r>
        <w:rPr>
          <w:rFonts w:asciiTheme="minorHAnsi" w:eastAsia="Verdana" w:hAnsiTheme="minorHAnsi" w:cstheme="minorHAnsi"/>
          <w:sz w:val="24"/>
          <w:szCs w:val="24"/>
        </w:rPr>
        <w:t xml:space="preserve"> Huggingface</w:t>
      </w:r>
    </w:p>
    <w:p w14:paraId="7F077ABC" w14:textId="77777777" w:rsidR="00AC012E" w:rsidRDefault="00000000">
      <w:pPr>
        <w:numPr>
          <w:ilvl w:val="0"/>
          <w:numId w:val="4"/>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Statistical/ML                             :       Linear/Logistic Regression, SVM, Random Forest</w:t>
      </w:r>
    </w:p>
    <w:p w14:paraId="5CFC82FE" w14:textId="395AE58E" w:rsidR="00AC012E" w:rsidRDefault="00000000">
      <w:pPr>
        <w:numPr>
          <w:ilvl w:val="0"/>
          <w:numId w:val="4"/>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Database</w:t>
      </w:r>
      <w:r>
        <w:rPr>
          <w:rFonts w:asciiTheme="minorHAnsi" w:eastAsia="Verdana" w:hAnsiTheme="minorHAnsi" w:cstheme="minorHAnsi"/>
          <w:sz w:val="24"/>
          <w:szCs w:val="24"/>
        </w:rPr>
        <w:tab/>
      </w:r>
      <w:r>
        <w:rPr>
          <w:rFonts w:asciiTheme="minorHAnsi" w:eastAsia="Verdana" w:hAnsiTheme="minorHAnsi" w:cstheme="minorHAnsi"/>
          <w:sz w:val="24"/>
          <w:szCs w:val="24"/>
        </w:rPr>
        <w:tab/>
      </w:r>
      <w:r>
        <w:rPr>
          <w:rFonts w:asciiTheme="minorHAnsi" w:eastAsia="Verdana" w:hAnsiTheme="minorHAnsi" w:cstheme="minorHAnsi"/>
          <w:sz w:val="24"/>
          <w:szCs w:val="24"/>
        </w:rPr>
        <w:tab/>
        <w:t xml:space="preserve">:        MySQL, Pgadmin, </w:t>
      </w:r>
      <w:r w:rsidR="00EE5CCA">
        <w:rPr>
          <w:rFonts w:asciiTheme="minorHAnsi" w:eastAsia="Verdana" w:hAnsiTheme="minorHAnsi" w:cstheme="minorHAnsi"/>
          <w:sz w:val="24"/>
          <w:szCs w:val="24"/>
        </w:rPr>
        <w:t>Vector Databases,</w:t>
      </w:r>
    </w:p>
    <w:p w14:paraId="5E3A3E7C" w14:textId="77777777" w:rsidR="00AC012E" w:rsidRDefault="00000000">
      <w:pPr>
        <w:numPr>
          <w:ilvl w:val="0"/>
          <w:numId w:val="4"/>
        </w:numPr>
        <w:tabs>
          <w:tab w:val="left" w:pos="72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Testing</w:t>
      </w:r>
      <w:r>
        <w:rPr>
          <w:rFonts w:asciiTheme="minorHAnsi" w:eastAsia="Verdana" w:hAnsiTheme="minorHAnsi" w:cstheme="minorHAnsi"/>
          <w:sz w:val="24"/>
          <w:szCs w:val="24"/>
        </w:rPr>
        <w:tab/>
      </w:r>
      <w:r>
        <w:rPr>
          <w:rFonts w:asciiTheme="minorHAnsi" w:eastAsia="Verdana" w:hAnsiTheme="minorHAnsi" w:cstheme="minorHAnsi"/>
          <w:sz w:val="24"/>
          <w:szCs w:val="24"/>
        </w:rPr>
        <w:tab/>
      </w:r>
      <w:r>
        <w:rPr>
          <w:rFonts w:asciiTheme="minorHAnsi" w:eastAsia="Verdana" w:hAnsiTheme="minorHAnsi" w:cstheme="minorHAnsi"/>
          <w:sz w:val="24"/>
          <w:szCs w:val="24"/>
        </w:rPr>
        <w:tab/>
        <w:t xml:space="preserve">              :        Manual Testing</w:t>
      </w:r>
    </w:p>
    <w:p w14:paraId="7B7C10AE"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Professional Experience</w:t>
      </w:r>
    </w:p>
    <w:p w14:paraId="6198EA28" w14:textId="77777777" w:rsidR="00AC012E" w:rsidRDefault="00AC012E">
      <w:pPr>
        <w:spacing w:after="0" w:line="100" w:lineRule="atLeast"/>
        <w:rPr>
          <w:rFonts w:asciiTheme="minorHAnsi" w:eastAsia="Verdana" w:hAnsiTheme="minorHAnsi" w:cstheme="minorHAnsi"/>
          <w:b/>
          <w:sz w:val="24"/>
          <w:szCs w:val="24"/>
        </w:rPr>
      </w:pPr>
    </w:p>
    <w:p w14:paraId="425BDF9E"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Project #1</w:t>
      </w:r>
    </w:p>
    <w:p w14:paraId="599E7721" w14:textId="77777777" w:rsidR="00AC012E" w:rsidRDefault="00AC012E">
      <w:pPr>
        <w:spacing w:after="0" w:line="100" w:lineRule="atLeast"/>
        <w:rPr>
          <w:rFonts w:asciiTheme="minorHAnsi" w:eastAsia="Verdana" w:hAnsiTheme="minorHAnsi" w:cstheme="minorHAnsi"/>
          <w:b/>
          <w:sz w:val="24"/>
          <w:szCs w:val="24"/>
        </w:rPr>
      </w:pPr>
    </w:p>
    <w:p w14:paraId="2F4D18D0"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Project</w:t>
      </w:r>
      <w:r>
        <w:rPr>
          <w:rFonts w:asciiTheme="minorHAnsi" w:eastAsia="Verdana" w:hAnsiTheme="minorHAnsi" w:cstheme="minorHAnsi"/>
          <w:b/>
          <w:sz w:val="24"/>
          <w:szCs w:val="24"/>
        </w:rPr>
        <w:tab/>
        <w:t xml:space="preserve">             </w:t>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Document &amp; Application Processing-AI</w:t>
      </w:r>
      <w:r>
        <w:rPr>
          <w:rFonts w:asciiTheme="minorHAnsi" w:hAnsiTheme="minorHAnsi" w:cstheme="minorHAnsi"/>
          <w:sz w:val="24"/>
          <w:szCs w:val="24"/>
        </w:rPr>
        <w:t xml:space="preserve"> (DCAP)</w:t>
      </w:r>
    </w:p>
    <w:p w14:paraId="3BBDA5A6"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Client</w:t>
      </w:r>
      <w:r>
        <w:rPr>
          <w:rFonts w:asciiTheme="minorHAnsi" w:eastAsia="Verdana" w:hAnsiTheme="minorHAnsi" w:cstheme="minorHAnsi"/>
          <w:sz w:val="24"/>
          <w:szCs w:val="24"/>
        </w:rPr>
        <w:tab/>
      </w:r>
      <w:r>
        <w:rPr>
          <w:rFonts w:asciiTheme="minorHAnsi" w:eastAsia="Verdana" w:hAnsiTheme="minorHAnsi" w:cstheme="minorHAnsi"/>
          <w:sz w:val="24"/>
          <w:szCs w:val="24"/>
        </w:rPr>
        <w:tab/>
        <w:t>:</w:t>
      </w:r>
      <w:r>
        <w:rPr>
          <w:rFonts w:asciiTheme="minorHAnsi" w:eastAsia="Verdana" w:hAnsiTheme="minorHAnsi" w:cstheme="minorHAnsi"/>
          <w:sz w:val="24"/>
          <w:szCs w:val="24"/>
        </w:rPr>
        <w:tab/>
        <w:t>Random Trees</w:t>
      </w:r>
    </w:p>
    <w:p w14:paraId="7588B315" w14:textId="77777777" w:rsidR="00AC012E" w:rsidRDefault="00000000">
      <w:pPr>
        <w:spacing w:after="0" w:line="100" w:lineRule="atLeast"/>
        <w:rPr>
          <w:rFonts w:asciiTheme="minorHAnsi" w:eastAsia="Verdana" w:hAnsiTheme="minorHAnsi" w:cstheme="minorHAnsi"/>
          <w:b/>
        </w:rPr>
      </w:pPr>
      <w:r>
        <w:rPr>
          <w:rFonts w:asciiTheme="minorHAnsi" w:eastAsia="Verdana" w:hAnsiTheme="minorHAnsi" w:cstheme="minorHAnsi"/>
          <w:b/>
          <w:sz w:val="24"/>
          <w:szCs w:val="24"/>
        </w:rPr>
        <w:t>Technology</w:t>
      </w:r>
      <w:r>
        <w:rPr>
          <w:rFonts w:asciiTheme="minorHAnsi" w:eastAsia="Verdana" w:hAnsiTheme="minorHAnsi" w:cstheme="minorHAnsi"/>
          <w:b/>
          <w:sz w:val="24"/>
          <w:szCs w:val="24"/>
        </w:rPr>
        <w:tab/>
      </w:r>
      <w:r>
        <w:rPr>
          <w:rFonts w:asciiTheme="minorHAnsi" w:eastAsia="Verdana" w:hAnsiTheme="minorHAnsi" w:cstheme="minorHAnsi"/>
          <w:sz w:val="24"/>
          <w:szCs w:val="24"/>
        </w:rPr>
        <w:t>:</w:t>
      </w:r>
      <w:r>
        <w:rPr>
          <w:rFonts w:asciiTheme="minorHAnsi" w:eastAsia="Verdana" w:hAnsiTheme="minorHAnsi" w:cstheme="minorHAnsi"/>
          <w:b/>
          <w:sz w:val="24"/>
          <w:szCs w:val="24"/>
        </w:rPr>
        <w:t xml:space="preserve">            </w:t>
      </w:r>
      <w:r>
        <w:rPr>
          <w:rFonts w:asciiTheme="minorHAnsi" w:eastAsia="Verdana" w:hAnsiTheme="minorHAnsi" w:cstheme="minorHAnsi"/>
        </w:rPr>
        <w:t>Gen-AI, LLM’s, AWS, GCP and Azure, LLMops,</w:t>
      </w:r>
    </w:p>
    <w:p w14:paraId="184B2E68" w14:textId="77777777" w:rsidR="00AC012E" w:rsidRDefault="00000000">
      <w:pPr>
        <w:spacing w:after="0" w:line="100" w:lineRule="atLeast"/>
        <w:rPr>
          <w:rFonts w:asciiTheme="minorHAnsi" w:eastAsia="Verdana" w:hAnsiTheme="minorHAnsi" w:cstheme="minorHAnsi"/>
          <w:sz w:val="24"/>
          <w:szCs w:val="24"/>
        </w:rPr>
      </w:pPr>
      <w:r>
        <w:rPr>
          <w:rFonts w:asciiTheme="minorHAnsi" w:eastAsia="Verdana" w:hAnsiTheme="minorHAnsi" w:cstheme="minorHAnsi"/>
          <w:b/>
          <w:sz w:val="24"/>
          <w:szCs w:val="24"/>
        </w:rPr>
        <w:t>Languages</w:t>
      </w:r>
      <w:r>
        <w:rPr>
          <w:rFonts w:asciiTheme="minorHAnsi" w:eastAsia="Verdana" w:hAnsiTheme="minorHAnsi" w:cstheme="minorHAnsi"/>
          <w:b/>
          <w:sz w:val="24"/>
          <w:szCs w:val="24"/>
        </w:rPr>
        <w:tab/>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Python 3.X</w:t>
      </w:r>
    </w:p>
    <w:p w14:paraId="17401656" w14:textId="77777777" w:rsidR="00AC012E" w:rsidRDefault="00AC012E">
      <w:pPr>
        <w:spacing w:after="0" w:line="100" w:lineRule="atLeast"/>
        <w:rPr>
          <w:rFonts w:asciiTheme="minorHAnsi" w:eastAsia="Verdana" w:hAnsiTheme="minorHAnsi" w:cstheme="minorHAnsi"/>
          <w:sz w:val="24"/>
          <w:szCs w:val="24"/>
        </w:rPr>
      </w:pPr>
    </w:p>
    <w:p w14:paraId="10A5B0D2"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Description:</w:t>
      </w:r>
    </w:p>
    <w:p w14:paraId="3F7D1805" w14:textId="77777777" w:rsidR="00AC012E" w:rsidRDefault="00AC012E">
      <w:pPr>
        <w:spacing w:after="0" w:line="100" w:lineRule="atLeast"/>
        <w:rPr>
          <w:rFonts w:asciiTheme="minorHAnsi" w:eastAsia="Verdana" w:hAnsiTheme="minorHAnsi" w:cstheme="minorHAnsi"/>
          <w:sz w:val="24"/>
          <w:szCs w:val="24"/>
        </w:rPr>
      </w:pPr>
    </w:p>
    <w:p w14:paraId="3D0F4657" w14:textId="77777777" w:rsidR="00AC012E" w:rsidRDefault="00000000">
      <w:pPr>
        <w:spacing w:after="20" w:line="100" w:lineRule="atLeast"/>
        <w:jc w:val="both"/>
        <w:rPr>
          <w:rFonts w:asciiTheme="minorHAnsi" w:hAnsiTheme="minorHAnsi" w:cstheme="minorHAnsi"/>
          <w:sz w:val="24"/>
          <w:szCs w:val="24"/>
        </w:rPr>
      </w:pPr>
      <w:r>
        <w:rPr>
          <w:rFonts w:asciiTheme="minorHAnsi" w:hAnsiTheme="minorHAnsi" w:cstheme="minorHAnsi"/>
          <w:sz w:val="24"/>
          <w:szCs w:val="24"/>
        </w:rPr>
        <w:t>Document AI Workbench provides an easy way to build custom processors to classify, split, and extract structured data from documents. Workbench is powered by generative AI, which means it can be used out of the box to get accurate results across a wide array of documents.</w:t>
      </w:r>
    </w:p>
    <w:p w14:paraId="0E0A5F3C" w14:textId="77777777" w:rsidR="00AC012E" w:rsidRDefault="00AC012E">
      <w:pPr>
        <w:spacing w:after="20" w:line="100" w:lineRule="atLeast"/>
        <w:jc w:val="both"/>
        <w:rPr>
          <w:rFonts w:asciiTheme="minorHAnsi" w:eastAsia="Verdana" w:hAnsiTheme="minorHAnsi" w:cstheme="minorHAnsi"/>
          <w:b/>
          <w:sz w:val="24"/>
          <w:szCs w:val="24"/>
        </w:rPr>
      </w:pPr>
    </w:p>
    <w:p w14:paraId="3EF43C4A"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Responsibilities:</w:t>
      </w:r>
    </w:p>
    <w:p w14:paraId="3AB9C544"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Involving in various discussions and understanding the requirements (KT’s)</w:t>
      </w:r>
    </w:p>
    <w:p w14:paraId="03D18824"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Procuring Data from Upstream systems</w:t>
      </w:r>
    </w:p>
    <w:p w14:paraId="186076AB"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Setup and Requirements</w:t>
      </w:r>
    </w:p>
    <w:p w14:paraId="0C25B8CD" w14:textId="0D4A7211" w:rsidR="00AC012E" w:rsidRPr="00465D96" w:rsidRDefault="00000000" w:rsidP="00465D96">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Enable the Document AI API</w:t>
      </w:r>
    </w:p>
    <w:p w14:paraId="1E2F539C"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Authenticate API requests</w:t>
      </w:r>
    </w:p>
    <w:p w14:paraId="18A757EC"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Install the client library</w:t>
      </w:r>
    </w:p>
    <w:p w14:paraId="66E4C0D0"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Download the Sample PDF</w:t>
      </w:r>
    </w:p>
    <w:p w14:paraId="70C5E1B9"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Extract Form Key/Value Pairs</w:t>
      </w:r>
    </w:p>
    <w:p w14:paraId="72716134"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Parse Tables</w:t>
      </w:r>
    </w:p>
    <w:p w14:paraId="02AAF06B"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Make an Online Processing Request</w:t>
      </w:r>
    </w:p>
    <w:p w14:paraId="72D5FB54"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Make a Batch Processing Request</w:t>
      </w:r>
    </w:p>
    <w:p w14:paraId="1617CA25"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Make a Batch Processing Request for a directory</w:t>
      </w:r>
    </w:p>
    <w:p w14:paraId="29B2A4F7" w14:textId="688914A8" w:rsidR="00AC012E" w:rsidRDefault="00000000">
      <w:pPr>
        <w:numPr>
          <w:ilvl w:val="0"/>
          <w:numId w:val="5"/>
        </w:numPr>
        <w:spacing w:after="0" w:line="100" w:lineRule="atLeast"/>
        <w:rPr>
          <w:rFonts w:asciiTheme="minorHAnsi" w:eastAsia="Verdana" w:hAnsiTheme="minorHAnsi" w:cstheme="minorHAnsi"/>
          <w:sz w:val="24"/>
          <w:szCs w:val="24"/>
        </w:rPr>
      </w:pPr>
      <w:r w:rsidRPr="4E579325">
        <w:rPr>
          <w:lang w:val="en-IN"/>
        </w:rPr>
        <w:t xml:space="preserve">Design and develop scalable </w:t>
      </w:r>
      <w:r w:rsidRPr="4E579325">
        <w:rPr>
          <w:b/>
          <w:bCs/>
          <w:lang w:val="en-IN"/>
        </w:rPr>
        <w:t>web applications</w:t>
      </w:r>
      <w:r w:rsidRPr="4E579325">
        <w:rPr>
          <w:lang w:val="en-IN"/>
        </w:rPr>
        <w:t xml:space="preserve"> and </w:t>
      </w:r>
      <w:r w:rsidRPr="4E579325">
        <w:rPr>
          <w:b/>
          <w:bCs/>
          <w:lang w:val="en-IN"/>
        </w:rPr>
        <w:t>AI-powered dashboards</w:t>
      </w:r>
      <w:r w:rsidRPr="4E579325">
        <w:rPr>
          <w:lang w:val="en-IN"/>
        </w:rPr>
        <w:t xml:space="preserve"> using</w:t>
      </w:r>
      <w:r>
        <w:rPr>
          <w:lang w:val="en-IN"/>
        </w:rPr>
        <w:t xml:space="preserve"> </w:t>
      </w:r>
      <w:r w:rsidRPr="00250FFE">
        <w:rPr>
          <w:b/>
          <w:bCs/>
          <w:lang w:val="en-IN"/>
        </w:rPr>
        <w:t>FastAPI</w:t>
      </w:r>
    </w:p>
    <w:p w14:paraId="14170BD7" w14:textId="5D078F70" w:rsidR="00250FFE" w:rsidRPr="00250FFE" w:rsidRDefault="00000000">
      <w:pPr>
        <w:numPr>
          <w:ilvl w:val="0"/>
          <w:numId w:val="5"/>
        </w:numPr>
        <w:spacing w:after="0" w:line="100" w:lineRule="atLeast"/>
        <w:rPr>
          <w:rFonts w:asciiTheme="minorHAnsi" w:eastAsia="Verdana" w:hAnsiTheme="minorHAnsi" w:cstheme="minorHAnsi"/>
          <w:sz w:val="24"/>
          <w:szCs w:val="24"/>
        </w:rPr>
      </w:pPr>
      <w:r w:rsidRPr="4E579325">
        <w:rPr>
          <w:lang w:val="en-IN"/>
        </w:rPr>
        <w:t xml:space="preserve">Develop and optimize </w:t>
      </w:r>
      <w:r w:rsidRPr="4E579325">
        <w:rPr>
          <w:b/>
          <w:bCs/>
          <w:lang w:val="en-IN"/>
        </w:rPr>
        <w:t>LLM-based applications</w:t>
      </w:r>
      <w:r w:rsidRPr="4E579325">
        <w:rPr>
          <w:lang w:val="en-IN"/>
        </w:rPr>
        <w:t xml:space="preserve"> using </w:t>
      </w:r>
      <w:r w:rsidRPr="4E579325">
        <w:rPr>
          <w:b/>
          <w:bCs/>
          <w:lang w:val="en-IN"/>
        </w:rPr>
        <w:t>RAG, GraphRAG, and fine-tuned LLMs</w:t>
      </w:r>
      <w:r>
        <w:rPr>
          <w:b/>
          <w:bCs/>
          <w:lang w:val="en-IN"/>
        </w:rPr>
        <w:t xml:space="preserve"> OpenAI, Mistral7B,</w:t>
      </w:r>
    </w:p>
    <w:p w14:paraId="4C284F1C" w14:textId="2B709F5C" w:rsidR="00250FFE" w:rsidRDefault="00000000">
      <w:pPr>
        <w:numPr>
          <w:ilvl w:val="0"/>
          <w:numId w:val="5"/>
        </w:numPr>
        <w:spacing w:after="0" w:line="100" w:lineRule="atLeast"/>
        <w:rPr>
          <w:rFonts w:asciiTheme="minorHAnsi" w:eastAsia="Verdana" w:hAnsiTheme="minorHAnsi" w:cstheme="minorHAnsi"/>
          <w:sz w:val="24"/>
          <w:szCs w:val="24"/>
        </w:rPr>
      </w:pPr>
      <w:r w:rsidRPr="4E579325">
        <w:rPr>
          <w:b/>
          <w:bCs/>
          <w:lang w:val="en-IN"/>
        </w:rPr>
        <w:t>Vector databases</w:t>
      </w:r>
      <w:r w:rsidRPr="00250FFE">
        <w:rPr>
          <w:b/>
          <w:bCs/>
        </w:rPr>
        <w:t xml:space="preserve"> </w:t>
      </w:r>
      <w:r w:rsidRPr="00713876">
        <w:rPr>
          <w:b/>
          <w:bCs/>
        </w:rPr>
        <w:t>PostgreSQL</w:t>
      </w:r>
      <w:r w:rsidRPr="4E579325">
        <w:rPr>
          <w:b/>
          <w:bCs/>
          <w:lang w:val="en-IN"/>
        </w:rPr>
        <w:t xml:space="preserve"> (ChromaDB, Pinecone, FAISS)</w:t>
      </w:r>
      <w:r w:rsidRPr="4E579325">
        <w:rPr>
          <w:lang w:val="en-IN"/>
        </w:rPr>
        <w:t>.</w:t>
      </w:r>
    </w:p>
    <w:p w14:paraId="456F620F" w14:textId="511B8C51"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Build, Deployment and Model monitoring in </w:t>
      </w:r>
      <w:r>
        <w:rPr>
          <w:rFonts w:asciiTheme="minorHAnsi" w:eastAsia="Verdana" w:hAnsiTheme="minorHAnsi" w:cstheme="minorHAnsi"/>
          <w:b/>
          <w:bCs/>
          <w:sz w:val="24"/>
          <w:szCs w:val="24"/>
        </w:rPr>
        <w:t>GCP,</w:t>
      </w:r>
      <w:r w:rsidR="004D169D">
        <w:rPr>
          <w:rFonts w:asciiTheme="minorHAnsi" w:eastAsia="Verdana" w:hAnsiTheme="minorHAnsi" w:cstheme="minorHAnsi"/>
          <w:b/>
          <w:bCs/>
          <w:sz w:val="24"/>
          <w:szCs w:val="24"/>
        </w:rPr>
        <w:t>Vertex-AI, BigQuery</w:t>
      </w:r>
      <w:r w:rsidR="00250FFE">
        <w:rPr>
          <w:rFonts w:asciiTheme="minorHAnsi" w:eastAsia="Verdana" w:hAnsiTheme="minorHAnsi" w:cstheme="minorHAnsi"/>
          <w:b/>
          <w:bCs/>
          <w:sz w:val="24"/>
          <w:szCs w:val="24"/>
        </w:rPr>
        <w:t xml:space="preserve"> </w:t>
      </w:r>
      <w:r>
        <w:rPr>
          <w:rFonts w:asciiTheme="minorHAnsi" w:eastAsia="Verdana" w:hAnsiTheme="minorHAnsi" w:cstheme="minorHAnsi"/>
          <w:b/>
          <w:bCs/>
          <w:sz w:val="24"/>
          <w:szCs w:val="24"/>
        </w:rPr>
        <w:t>Gitlab, Kubernetes</w:t>
      </w:r>
      <w:r w:rsidR="00250FFE">
        <w:rPr>
          <w:rFonts w:asciiTheme="minorHAnsi" w:eastAsia="Verdana" w:hAnsiTheme="minorHAnsi" w:cstheme="minorHAnsi"/>
          <w:b/>
          <w:bCs/>
          <w:sz w:val="24"/>
          <w:szCs w:val="24"/>
        </w:rPr>
        <w:t>, Jenkins</w:t>
      </w:r>
    </w:p>
    <w:p w14:paraId="5D11BA7B" w14:textId="77777777" w:rsidR="00AC012E" w:rsidRDefault="00AC012E">
      <w:pPr>
        <w:spacing w:after="20" w:line="100" w:lineRule="atLeast"/>
        <w:jc w:val="both"/>
        <w:rPr>
          <w:rFonts w:asciiTheme="minorHAnsi" w:eastAsia="Verdana" w:hAnsiTheme="minorHAnsi" w:cstheme="minorHAnsi"/>
          <w:b/>
          <w:sz w:val="24"/>
          <w:szCs w:val="24"/>
        </w:rPr>
      </w:pPr>
    </w:p>
    <w:p w14:paraId="0C2BE325" w14:textId="77777777" w:rsidR="00AC012E" w:rsidRDefault="00AC012E">
      <w:pPr>
        <w:spacing w:after="20" w:line="100" w:lineRule="atLeast"/>
        <w:jc w:val="both"/>
        <w:rPr>
          <w:rFonts w:asciiTheme="minorHAnsi" w:eastAsia="Verdana" w:hAnsiTheme="minorHAnsi" w:cstheme="minorHAnsi"/>
          <w:b/>
          <w:sz w:val="24"/>
          <w:szCs w:val="24"/>
        </w:rPr>
      </w:pPr>
    </w:p>
    <w:p w14:paraId="0AB5A97C"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Project #2</w:t>
      </w:r>
    </w:p>
    <w:p w14:paraId="76339F82" w14:textId="77777777" w:rsidR="00AC012E" w:rsidRDefault="00AC012E">
      <w:pPr>
        <w:spacing w:after="0" w:line="100" w:lineRule="atLeast"/>
        <w:rPr>
          <w:rFonts w:asciiTheme="minorHAnsi" w:eastAsia="Verdana" w:hAnsiTheme="minorHAnsi" w:cstheme="minorHAnsi"/>
          <w:b/>
          <w:sz w:val="24"/>
          <w:szCs w:val="24"/>
        </w:rPr>
      </w:pPr>
    </w:p>
    <w:p w14:paraId="357B3789"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Project</w:t>
      </w:r>
      <w:r>
        <w:rPr>
          <w:rFonts w:asciiTheme="minorHAnsi" w:eastAsia="Verdana" w:hAnsiTheme="minorHAnsi" w:cstheme="minorHAnsi"/>
          <w:b/>
          <w:sz w:val="24"/>
          <w:szCs w:val="24"/>
        </w:rPr>
        <w:tab/>
        <w:t xml:space="preserve">             </w:t>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Application Fraud</w:t>
      </w:r>
      <w:r>
        <w:rPr>
          <w:rFonts w:asciiTheme="minorHAnsi" w:hAnsiTheme="minorHAnsi" w:cstheme="minorHAnsi"/>
          <w:sz w:val="24"/>
          <w:szCs w:val="24"/>
        </w:rPr>
        <w:t xml:space="preserve"> Detection (AFD)</w:t>
      </w:r>
    </w:p>
    <w:p w14:paraId="530E5F9B"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Client</w:t>
      </w:r>
      <w:r>
        <w:rPr>
          <w:rFonts w:asciiTheme="minorHAnsi" w:eastAsia="Verdana" w:hAnsiTheme="minorHAnsi" w:cstheme="minorHAnsi"/>
          <w:sz w:val="24"/>
          <w:szCs w:val="24"/>
        </w:rPr>
        <w:tab/>
      </w:r>
      <w:r>
        <w:rPr>
          <w:rFonts w:asciiTheme="minorHAnsi" w:eastAsia="Verdana" w:hAnsiTheme="minorHAnsi" w:cstheme="minorHAnsi"/>
          <w:sz w:val="24"/>
          <w:szCs w:val="24"/>
        </w:rPr>
        <w:tab/>
        <w:t>:</w:t>
      </w:r>
      <w:r>
        <w:rPr>
          <w:rFonts w:asciiTheme="minorHAnsi" w:eastAsia="Verdana" w:hAnsiTheme="minorHAnsi" w:cstheme="minorHAnsi"/>
          <w:sz w:val="24"/>
          <w:szCs w:val="24"/>
        </w:rPr>
        <w:tab/>
        <w:t>SCB</w:t>
      </w:r>
    </w:p>
    <w:p w14:paraId="6976992B" w14:textId="77777777" w:rsidR="00AC012E" w:rsidRDefault="00000000">
      <w:pPr>
        <w:spacing w:after="0" w:line="100" w:lineRule="atLeast"/>
        <w:rPr>
          <w:rFonts w:asciiTheme="minorHAnsi" w:eastAsia="Verdana" w:hAnsiTheme="minorHAnsi" w:cstheme="minorHAnsi"/>
          <w:b/>
        </w:rPr>
      </w:pPr>
      <w:r>
        <w:rPr>
          <w:rFonts w:asciiTheme="minorHAnsi" w:eastAsia="Verdana" w:hAnsiTheme="minorHAnsi" w:cstheme="minorHAnsi"/>
          <w:b/>
          <w:sz w:val="24"/>
          <w:szCs w:val="24"/>
        </w:rPr>
        <w:t>Technology</w:t>
      </w:r>
      <w:r>
        <w:rPr>
          <w:rFonts w:asciiTheme="minorHAnsi" w:eastAsia="Verdana" w:hAnsiTheme="minorHAnsi" w:cstheme="minorHAnsi"/>
          <w:b/>
          <w:sz w:val="24"/>
          <w:szCs w:val="24"/>
        </w:rPr>
        <w:tab/>
      </w:r>
      <w:r>
        <w:rPr>
          <w:rFonts w:asciiTheme="minorHAnsi" w:eastAsia="Verdana" w:hAnsiTheme="minorHAnsi" w:cstheme="minorHAnsi"/>
          <w:sz w:val="24"/>
          <w:szCs w:val="24"/>
        </w:rPr>
        <w:t>:</w:t>
      </w:r>
      <w:r>
        <w:rPr>
          <w:rFonts w:asciiTheme="minorHAnsi" w:eastAsia="Verdana" w:hAnsiTheme="minorHAnsi" w:cstheme="minorHAnsi"/>
          <w:b/>
          <w:sz w:val="24"/>
          <w:szCs w:val="24"/>
        </w:rPr>
        <w:t xml:space="preserve">            </w:t>
      </w:r>
      <w:r>
        <w:rPr>
          <w:rFonts w:asciiTheme="minorHAnsi" w:eastAsia="Verdana" w:hAnsiTheme="minorHAnsi" w:cstheme="minorHAnsi"/>
        </w:rPr>
        <w:t>Machine Learning (Random Forest, Auto ML)</w:t>
      </w:r>
    </w:p>
    <w:p w14:paraId="05DEFAFD"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Languages</w:t>
      </w:r>
      <w:r>
        <w:rPr>
          <w:rFonts w:asciiTheme="minorHAnsi" w:eastAsia="Verdana" w:hAnsiTheme="minorHAnsi" w:cstheme="minorHAnsi"/>
          <w:b/>
          <w:sz w:val="24"/>
          <w:szCs w:val="24"/>
        </w:rPr>
        <w:tab/>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Python 3.X</w:t>
      </w:r>
    </w:p>
    <w:p w14:paraId="564F72C2" w14:textId="77777777" w:rsidR="00AC012E" w:rsidRDefault="00AC012E">
      <w:pPr>
        <w:spacing w:after="0" w:line="100" w:lineRule="atLeast"/>
        <w:rPr>
          <w:rFonts w:asciiTheme="minorHAnsi" w:eastAsia="Verdana" w:hAnsiTheme="minorHAnsi" w:cstheme="minorHAnsi"/>
          <w:b/>
          <w:sz w:val="24"/>
          <w:szCs w:val="24"/>
        </w:rPr>
      </w:pPr>
    </w:p>
    <w:p w14:paraId="40F254D1"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Description:</w:t>
      </w:r>
    </w:p>
    <w:p w14:paraId="2BACB5B0" w14:textId="77777777" w:rsidR="00AC012E" w:rsidRDefault="00AC012E">
      <w:pPr>
        <w:spacing w:after="0" w:line="100" w:lineRule="atLeast"/>
        <w:rPr>
          <w:rFonts w:asciiTheme="minorHAnsi" w:eastAsia="Verdana" w:hAnsiTheme="minorHAnsi" w:cstheme="minorHAnsi"/>
          <w:sz w:val="24"/>
          <w:szCs w:val="24"/>
        </w:rPr>
      </w:pPr>
    </w:p>
    <w:p w14:paraId="1BC2D9A9" w14:textId="77777777" w:rsidR="00AC012E" w:rsidRDefault="00000000">
      <w:pPr>
        <w:spacing w:after="20" w:line="100" w:lineRule="atLeast"/>
        <w:jc w:val="both"/>
        <w:rPr>
          <w:rFonts w:asciiTheme="minorHAnsi" w:hAnsiTheme="minorHAnsi" w:cstheme="minorHAnsi"/>
          <w:sz w:val="24"/>
          <w:szCs w:val="24"/>
        </w:rPr>
      </w:pPr>
      <w:r>
        <w:rPr>
          <w:rFonts w:asciiTheme="minorHAnsi" w:hAnsiTheme="minorHAnsi" w:cstheme="minorHAnsi"/>
          <w:sz w:val="24"/>
          <w:szCs w:val="24"/>
        </w:rPr>
        <w:t xml:space="preserve"> Application fraud detection is never an easy task and the rapid expansion of digital banking coupled with increasing sophistication of fraudsters makes this even more challenging.</w:t>
      </w:r>
    </w:p>
    <w:p w14:paraId="1D24EF21" w14:textId="77777777" w:rsidR="00AC012E" w:rsidRDefault="00000000">
      <w:pPr>
        <w:spacing w:after="20" w:line="100" w:lineRule="atLeast"/>
        <w:jc w:val="both"/>
        <w:rPr>
          <w:rFonts w:asciiTheme="minorHAnsi" w:hAnsiTheme="minorHAnsi" w:cstheme="minorHAnsi"/>
          <w:sz w:val="24"/>
          <w:szCs w:val="24"/>
        </w:rPr>
      </w:pPr>
      <w:r>
        <w:rPr>
          <w:rFonts w:asciiTheme="minorHAnsi" w:hAnsiTheme="minorHAnsi" w:cstheme="minorHAnsi"/>
          <w:sz w:val="24"/>
          <w:szCs w:val="24"/>
        </w:rPr>
        <w:tab/>
        <w:t>In the last 18 months our bank emerged stronger to this challenge as we were able to successfully implement our application fraud detection engine (AFD) across 20 markets. Fraud check engine detects fraudulent applications using combination of AI Models, Rules, and Negative Lists.</w:t>
      </w:r>
    </w:p>
    <w:p w14:paraId="2CF68A73" w14:textId="77777777" w:rsidR="00AC012E" w:rsidRDefault="00AC012E">
      <w:pPr>
        <w:spacing w:after="20" w:line="100" w:lineRule="atLeast"/>
        <w:jc w:val="both"/>
        <w:rPr>
          <w:rFonts w:asciiTheme="minorHAnsi" w:hAnsiTheme="minorHAnsi" w:cstheme="minorHAnsi"/>
          <w:sz w:val="24"/>
          <w:szCs w:val="24"/>
        </w:rPr>
      </w:pPr>
    </w:p>
    <w:p w14:paraId="092A1FDE"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Responsibilities:</w:t>
      </w:r>
    </w:p>
    <w:p w14:paraId="30154311"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Involving in various discussions and understanding the requirements (KT’s)</w:t>
      </w:r>
    </w:p>
    <w:p w14:paraId="3ABABE97"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Procuring Historical Data from Upstream systems</w:t>
      </w:r>
    </w:p>
    <w:p w14:paraId="292E7169"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Getting Fraud labels from Country Team</w:t>
      </w:r>
    </w:p>
    <w:p w14:paraId="75C198B7"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Validating Field mapping between the source and AFD</w:t>
      </w:r>
    </w:p>
    <w:p w14:paraId="1F0CA0F0"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Data Preprocessing</w:t>
      </w:r>
    </w:p>
    <w:p w14:paraId="4286E5CA"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Finding Categorical Features, Data Correlation</w:t>
      </w:r>
    </w:p>
    <w:p w14:paraId="4C2A3E9D"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Exploratory Data Analysis (EDA)</w:t>
      </w:r>
    </w:p>
    <w:p w14:paraId="0BB0EAC6"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Feature Engineering</w:t>
      </w:r>
    </w:p>
    <w:p w14:paraId="1D2B6A53"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To perform statistical analysis</w:t>
      </w:r>
    </w:p>
    <w:p w14:paraId="259AB511" w14:textId="281E9623"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Model Building and deploy the model using </w:t>
      </w:r>
      <w:r>
        <w:rPr>
          <w:rFonts w:asciiTheme="minorHAnsi" w:eastAsia="Verdana" w:hAnsiTheme="minorHAnsi" w:cstheme="minorHAnsi"/>
          <w:b/>
          <w:bCs/>
          <w:sz w:val="24"/>
          <w:szCs w:val="24"/>
        </w:rPr>
        <w:t>AWS</w:t>
      </w:r>
      <w:r w:rsidR="00465D96">
        <w:rPr>
          <w:rFonts w:asciiTheme="minorHAnsi" w:eastAsia="Verdana" w:hAnsiTheme="minorHAnsi" w:cstheme="minorHAnsi"/>
          <w:b/>
          <w:bCs/>
          <w:sz w:val="24"/>
          <w:szCs w:val="24"/>
        </w:rPr>
        <w:t>, EC2, S3 Bucket</w:t>
      </w:r>
      <w:r>
        <w:rPr>
          <w:rFonts w:asciiTheme="minorHAnsi" w:eastAsia="Verdana" w:hAnsiTheme="minorHAnsi" w:cstheme="minorHAnsi"/>
          <w:sz w:val="24"/>
          <w:szCs w:val="24"/>
        </w:rPr>
        <w:t xml:space="preserve"> cloud</w:t>
      </w:r>
    </w:p>
    <w:p w14:paraId="3B210885" w14:textId="7D976E4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Create a CI/CD pipeline using </w:t>
      </w:r>
      <w:r>
        <w:rPr>
          <w:rFonts w:asciiTheme="minorHAnsi" w:eastAsia="Verdana" w:hAnsiTheme="minorHAnsi" w:cstheme="minorHAnsi"/>
          <w:b/>
          <w:bCs/>
          <w:sz w:val="24"/>
          <w:szCs w:val="24"/>
        </w:rPr>
        <w:t>Docker, git lab</w:t>
      </w:r>
      <w:r w:rsidR="00250FFE">
        <w:rPr>
          <w:rFonts w:asciiTheme="minorHAnsi" w:eastAsia="Verdana" w:hAnsiTheme="minorHAnsi" w:cstheme="minorHAnsi"/>
          <w:b/>
          <w:bCs/>
          <w:sz w:val="24"/>
          <w:szCs w:val="24"/>
        </w:rPr>
        <w:t xml:space="preserve">, </w:t>
      </w:r>
      <w:r>
        <w:rPr>
          <w:rFonts w:asciiTheme="minorHAnsi" w:eastAsia="Verdana" w:hAnsiTheme="minorHAnsi" w:cstheme="minorHAnsi"/>
          <w:b/>
          <w:bCs/>
          <w:sz w:val="24"/>
          <w:szCs w:val="24"/>
        </w:rPr>
        <w:t>AKS</w:t>
      </w:r>
      <w:r w:rsidR="00250FFE">
        <w:rPr>
          <w:rFonts w:asciiTheme="minorHAnsi" w:eastAsia="Verdana" w:hAnsiTheme="minorHAnsi" w:cstheme="minorHAnsi"/>
          <w:b/>
          <w:bCs/>
          <w:sz w:val="24"/>
          <w:szCs w:val="24"/>
        </w:rPr>
        <w:t>, Jenkins, and Kubernetes</w:t>
      </w:r>
    </w:p>
    <w:p w14:paraId="7D50AAC2" w14:textId="77777777" w:rsidR="00AC012E" w:rsidRDefault="00AC012E">
      <w:pPr>
        <w:spacing w:after="0" w:line="100" w:lineRule="atLeast"/>
        <w:ind w:left="720"/>
        <w:rPr>
          <w:rFonts w:asciiTheme="minorHAnsi" w:eastAsia="Verdana" w:hAnsiTheme="minorHAnsi" w:cstheme="minorHAnsi"/>
          <w:sz w:val="24"/>
          <w:szCs w:val="24"/>
        </w:rPr>
      </w:pPr>
    </w:p>
    <w:p w14:paraId="1AB3C984" w14:textId="77777777" w:rsidR="00AC012E" w:rsidRDefault="00AC012E">
      <w:pPr>
        <w:spacing w:after="0" w:line="100" w:lineRule="atLeast"/>
        <w:ind w:left="720"/>
        <w:rPr>
          <w:rFonts w:asciiTheme="minorHAnsi" w:eastAsia="Verdana" w:hAnsiTheme="minorHAnsi" w:cstheme="minorHAnsi"/>
          <w:sz w:val="24"/>
          <w:szCs w:val="24"/>
        </w:rPr>
      </w:pPr>
    </w:p>
    <w:p w14:paraId="7E469C4C" w14:textId="77777777" w:rsidR="00AC012E" w:rsidRDefault="00AC012E">
      <w:pPr>
        <w:spacing w:after="0" w:line="100" w:lineRule="atLeast"/>
        <w:ind w:left="720"/>
        <w:rPr>
          <w:rFonts w:asciiTheme="minorHAnsi" w:eastAsia="Verdana" w:hAnsiTheme="minorHAnsi" w:cstheme="minorHAnsi"/>
          <w:sz w:val="24"/>
          <w:szCs w:val="24"/>
        </w:rPr>
      </w:pPr>
    </w:p>
    <w:p w14:paraId="75E71D85"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Project #2</w:t>
      </w:r>
    </w:p>
    <w:p w14:paraId="3E6478B8" w14:textId="77777777" w:rsidR="00AC012E" w:rsidRDefault="00AC012E">
      <w:pPr>
        <w:spacing w:after="0" w:line="100" w:lineRule="atLeast"/>
        <w:rPr>
          <w:rFonts w:asciiTheme="minorHAnsi" w:eastAsia="Verdana" w:hAnsiTheme="minorHAnsi" w:cstheme="minorHAnsi"/>
          <w:b/>
          <w:sz w:val="24"/>
          <w:szCs w:val="24"/>
        </w:rPr>
      </w:pPr>
    </w:p>
    <w:p w14:paraId="2F77F8FF" w14:textId="77777777" w:rsidR="00AC012E" w:rsidRDefault="00000000">
      <w:pPr>
        <w:spacing w:after="0" w:line="100" w:lineRule="atLeast"/>
        <w:rPr>
          <w:rFonts w:asciiTheme="minorHAnsi" w:hAnsiTheme="minorHAnsi" w:cstheme="minorHAnsi"/>
          <w:sz w:val="24"/>
          <w:szCs w:val="24"/>
        </w:rPr>
      </w:pPr>
      <w:r>
        <w:rPr>
          <w:rFonts w:asciiTheme="minorHAnsi" w:eastAsia="Verdana" w:hAnsiTheme="minorHAnsi" w:cstheme="minorHAnsi"/>
          <w:b/>
          <w:sz w:val="24"/>
          <w:szCs w:val="24"/>
        </w:rPr>
        <w:t>Project</w:t>
      </w:r>
      <w:r>
        <w:rPr>
          <w:rFonts w:asciiTheme="minorHAnsi" w:eastAsia="Verdana" w:hAnsiTheme="minorHAnsi" w:cstheme="minorHAnsi"/>
          <w:b/>
          <w:sz w:val="24"/>
          <w:szCs w:val="24"/>
        </w:rPr>
        <w:tab/>
        <w:t xml:space="preserve">             </w:t>
      </w:r>
      <w:r>
        <w:rPr>
          <w:rFonts w:asciiTheme="minorHAnsi" w:eastAsia="Verdana" w:hAnsiTheme="minorHAnsi" w:cstheme="minorHAnsi"/>
          <w:sz w:val="24"/>
          <w:szCs w:val="24"/>
        </w:rPr>
        <w:t xml:space="preserve">:           </w:t>
      </w:r>
      <w:r>
        <w:rPr>
          <w:rFonts w:asciiTheme="minorHAnsi" w:hAnsiTheme="minorHAnsi" w:cstheme="minorHAnsi"/>
          <w:sz w:val="24"/>
          <w:szCs w:val="24"/>
        </w:rPr>
        <w:t xml:space="preserve"> Comprehend Medical.</w:t>
      </w:r>
    </w:p>
    <w:p w14:paraId="2898136C"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Client</w:t>
      </w:r>
      <w:r>
        <w:rPr>
          <w:rFonts w:asciiTheme="minorHAnsi" w:eastAsia="Verdana" w:hAnsiTheme="minorHAnsi" w:cstheme="minorHAnsi"/>
          <w:sz w:val="24"/>
          <w:szCs w:val="24"/>
        </w:rPr>
        <w:tab/>
      </w:r>
      <w:r>
        <w:rPr>
          <w:rFonts w:asciiTheme="minorHAnsi" w:eastAsia="Verdana" w:hAnsiTheme="minorHAnsi" w:cstheme="minorHAnsi"/>
          <w:sz w:val="24"/>
          <w:szCs w:val="24"/>
        </w:rPr>
        <w:tab/>
        <w:t>:</w:t>
      </w:r>
      <w:r>
        <w:rPr>
          <w:rFonts w:asciiTheme="minorHAnsi" w:eastAsia="Verdana" w:hAnsiTheme="minorHAnsi" w:cstheme="minorHAnsi"/>
          <w:sz w:val="24"/>
          <w:szCs w:val="24"/>
        </w:rPr>
        <w:tab/>
        <w:t>Sanofi.</w:t>
      </w:r>
    </w:p>
    <w:p w14:paraId="6D2DE655"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Technology</w:t>
      </w:r>
      <w:r>
        <w:rPr>
          <w:rFonts w:asciiTheme="minorHAnsi" w:eastAsia="Verdana" w:hAnsiTheme="minorHAnsi" w:cstheme="minorHAnsi"/>
          <w:b/>
          <w:sz w:val="24"/>
          <w:szCs w:val="24"/>
        </w:rPr>
        <w:tab/>
      </w:r>
      <w:r>
        <w:rPr>
          <w:rFonts w:asciiTheme="minorHAnsi" w:eastAsia="Verdana" w:hAnsiTheme="minorHAnsi" w:cstheme="minorHAnsi"/>
          <w:sz w:val="24"/>
          <w:szCs w:val="24"/>
        </w:rPr>
        <w:t>:</w:t>
      </w:r>
      <w:r>
        <w:rPr>
          <w:rFonts w:asciiTheme="minorHAnsi" w:eastAsia="Verdana" w:hAnsiTheme="minorHAnsi" w:cstheme="minorHAnsi"/>
          <w:b/>
          <w:sz w:val="24"/>
          <w:szCs w:val="24"/>
        </w:rPr>
        <w:tab/>
      </w:r>
      <w:r>
        <w:rPr>
          <w:rFonts w:asciiTheme="minorHAnsi" w:eastAsia="Verdana" w:hAnsiTheme="minorHAnsi" w:cstheme="minorHAnsi"/>
          <w:sz w:val="24"/>
          <w:szCs w:val="24"/>
        </w:rPr>
        <w:t>Natural Language Processing (NLP).</w:t>
      </w:r>
      <w:r>
        <w:rPr>
          <w:rFonts w:asciiTheme="minorHAnsi" w:eastAsia="Verdana" w:hAnsiTheme="minorHAnsi" w:cstheme="minorHAnsi"/>
          <w:b/>
          <w:sz w:val="24"/>
          <w:szCs w:val="24"/>
        </w:rPr>
        <w:t xml:space="preserve"> </w:t>
      </w:r>
    </w:p>
    <w:p w14:paraId="14EA2B64"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Languages</w:t>
      </w:r>
      <w:r>
        <w:rPr>
          <w:rFonts w:asciiTheme="minorHAnsi" w:eastAsia="Verdana" w:hAnsiTheme="minorHAnsi" w:cstheme="minorHAnsi"/>
          <w:b/>
          <w:sz w:val="24"/>
          <w:szCs w:val="24"/>
        </w:rPr>
        <w:tab/>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Python 3.X.</w:t>
      </w:r>
    </w:p>
    <w:p w14:paraId="768F4D01" w14:textId="77777777" w:rsidR="00AC012E" w:rsidRDefault="00AC012E">
      <w:pPr>
        <w:spacing w:after="0" w:line="100" w:lineRule="atLeast"/>
        <w:rPr>
          <w:rFonts w:asciiTheme="minorHAnsi" w:eastAsia="Verdana" w:hAnsiTheme="minorHAnsi" w:cstheme="minorHAnsi"/>
          <w:b/>
          <w:sz w:val="24"/>
          <w:szCs w:val="24"/>
        </w:rPr>
      </w:pPr>
    </w:p>
    <w:p w14:paraId="728A099C" w14:textId="77777777" w:rsidR="00AC012E" w:rsidRDefault="00000000">
      <w:pPr>
        <w:spacing w:after="0" w:line="100" w:lineRule="atLeast"/>
        <w:rPr>
          <w:rFonts w:asciiTheme="minorHAnsi" w:eastAsia="Verdana" w:hAnsiTheme="minorHAnsi" w:cstheme="minorHAnsi"/>
          <w:sz w:val="24"/>
          <w:szCs w:val="24"/>
        </w:rPr>
      </w:pPr>
      <w:r>
        <w:rPr>
          <w:rFonts w:asciiTheme="minorHAnsi" w:eastAsia="Verdana" w:hAnsiTheme="minorHAnsi" w:cstheme="minorHAnsi"/>
          <w:b/>
          <w:sz w:val="24"/>
          <w:szCs w:val="24"/>
        </w:rPr>
        <w:t>Description:</w:t>
      </w:r>
    </w:p>
    <w:p w14:paraId="349F9564" w14:textId="77777777" w:rsidR="00AC012E" w:rsidRDefault="00AC012E">
      <w:pPr>
        <w:spacing w:after="0" w:line="100" w:lineRule="atLeast"/>
        <w:ind w:firstLine="720"/>
        <w:rPr>
          <w:rFonts w:asciiTheme="minorHAnsi" w:eastAsia="Verdana" w:hAnsiTheme="minorHAnsi" w:cstheme="minorHAnsi"/>
          <w:sz w:val="24"/>
          <w:szCs w:val="24"/>
        </w:rPr>
      </w:pPr>
    </w:p>
    <w:p w14:paraId="6932F092" w14:textId="77777777" w:rsidR="00AC012E" w:rsidRDefault="00000000">
      <w:pPr>
        <w:spacing w:after="20" w:line="100" w:lineRule="atLeast"/>
        <w:jc w:val="both"/>
        <w:rPr>
          <w:rFonts w:asciiTheme="minorHAnsi" w:hAnsiTheme="minorHAnsi" w:cstheme="minorHAnsi"/>
          <w:sz w:val="24"/>
          <w:szCs w:val="24"/>
        </w:rPr>
      </w:pPr>
      <w:r>
        <w:rPr>
          <w:rFonts w:asciiTheme="minorHAnsi" w:hAnsiTheme="minorHAnsi" w:cstheme="minorHAnsi"/>
          <w:sz w:val="24"/>
          <w:szCs w:val="24"/>
        </w:rPr>
        <w:t>Sanofi is a global pioneer in pharmaceutical and diagnostics focused on advancing science to improve people live. Sanofi’s NAVIFY decision support portfolio helps multidisciplinary care teams navigate increasing complexity of medical information by transforming large amounts of data into actionable insights.</w:t>
      </w:r>
    </w:p>
    <w:p w14:paraId="624409AC" w14:textId="77777777" w:rsidR="00AC012E" w:rsidRDefault="00000000">
      <w:pPr>
        <w:spacing w:after="20" w:line="100" w:lineRule="atLeast"/>
        <w:jc w:val="both"/>
        <w:rPr>
          <w:rFonts w:asciiTheme="minorHAnsi" w:hAnsiTheme="minorHAnsi" w:cstheme="minorHAnsi"/>
          <w:sz w:val="24"/>
          <w:szCs w:val="24"/>
        </w:rPr>
      </w:pPr>
      <w:r>
        <w:rPr>
          <w:rFonts w:asciiTheme="minorHAnsi" w:hAnsiTheme="minorHAnsi" w:cstheme="minorHAnsi"/>
          <w:sz w:val="24"/>
          <w:szCs w:val="24"/>
        </w:rPr>
        <w:tab/>
      </w:r>
    </w:p>
    <w:p w14:paraId="6733F641" w14:textId="77777777" w:rsidR="00AC012E" w:rsidRDefault="00000000">
      <w:pPr>
        <w:spacing w:after="20" w:line="100" w:lineRule="atLeast"/>
        <w:jc w:val="both"/>
        <w:rPr>
          <w:rFonts w:asciiTheme="minorHAnsi" w:hAnsiTheme="minorHAnsi" w:cstheme="minorHAnsi"/>
          <w:sz w:val="24"/>
          <w:szCs w:val="24"/>
        </w:rPr>
      </w:pPr>
      <w:r>
        <w:rPr>
          <w:rFonts w:asciiTheme="minorHAnsi" w:hAnsiTheme="minorHAnsi" w:cstheme="minorHAnsi"/>
          <w:sz w:val="24"/>
          <w:szCs w:val="24"/>
        </w:rPr>
        <w:t xml:space="preserve"> </w:t>
      </w:r>
      <w:r>
        <w:rPr>
          <w:rFonts w:asciiTheme="minorHAnsi" w:hAnsiTheme="minorHAnsi" w:cstheme="minorHAnsi"/>
          <w:sz w:val="24"/>
          <w:szCs w:val="24"/>
        </w:rPr>
        <w:tab/>
        <w:t xml:space="preserve">Sanofi’s NAVIFY decision support portfolio provides solutions that accelerates research and enable personalized healthcare. With petabytes of unstructured data being generated in hospital systems every day, our goal is to take this information and converted it into useful insights that can be efficiently accessed and understood. Natural Language Processing (NLP)based Comprehend Medical provides the functionality to help us with quickly extracting and structuring information from medical documents, and enable both decision support and population analytics. </w:t>
      </w:r>
    </w:p>
    <w:p w14:paraId="4F7B1599" w14:textId="77777777" w:rsidR="00AC012E" w:rsidRDefault="00AC012E">
      <w:pPr>
        <w:spacing w:after="0" w:line="100" w:lineRule="atLeast"/>
        <w:rPr>
          <w:rFonts w:asciiTheme="minorHAnsi" w:eastAsia="Verdana" w:hAnsiTheme="minorHAnsi" w:cstheme="minorHAnsi"/>
          <w:sz w:val="24"/>
          <w:szCs w:val="24"/>
        </w:rPr>
      </w:pPr>
    </w:p>
    <w:p w14:paraId="3FF85D55"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lastRenderedPageBreak/>
        <w:t>Responsibilities:</w:t>
      </w:r>
    </w:p>
    <w:p w14:paraId="36215C0C" w14:textId="77777777" w:rsidR="00AC012E" w:rsidRDefault="00AC012E">
      <w:pPr>
        <w:spacing w:after="0" w:line="100" w:lineRule="atLeast"/>
        <w:rPr>
          <w:rFonts w:asciiTheme="minorHAnsi" w:eastAsia="Verdana" w:hAnsiTheme="minorHAnsi" w:cstheme="minorHAnsi"/>
          <w:b/>
          <w:sz w:val="24"/>
          <w:szCs w:val="24"/>
        </w:rPr>
      </w:pPr>
    </w:p>
    <w:p w14:paraId="38D50DDA"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Involving in various discussions and understanding the requirements (KT’s). </w:t>
      </w:r>
    </w:p>
    <w:p w14:paraId="608147B3" w14:textId="77777777" w:rsidR="00AC012E" w:rsidRDefault="00000000">
      <w:pPr>
        <w:numPr>
          <w:ilvl w:val="0"/>
          <w:numId w:val="5"/>
        </w:numPr>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Ingestion the data from the source using </w:t>
      </w:r>
      <w:r>
        <w:rPr>
          <w:rFonts w:asciiTheme="minorHAnsi" w:eastAsia="Verdana" w:hAnsiTheme="minorHAnsi" w:cstheme="minorHAnsi"/>
          <w:b/>
          <w:bCs/>
          <w:sz w:val="24"/>
          <w:szCs w:val="24"/>
        </w:rPr>
        <w:t>Apache Airflow</w:t>
      </w:r>
    </w:p>
    <w:p w14:paraId="5AA88042" w14:textId="77777777" w:rsidR="00AC012E" w:rsidRDefault="00000000">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Select appropriate annotated datasets for Unsupervised Learning methods.</w:t>
      </w:r>
    </w:p>
    <w:p w14:paraId="0D4D42D7" w14:textId="77777777" w:rsidR="00AC012E" w:rsidRDefault="00000000">
      <w:pPr>
        <w:pStyle w:val="trt0xe"/>
        <w:numPr>
          <w:ilvl w:val="0"/>
          <w:numId w:val="5"/>
        </w:numPr>
        <w:shd w:val="clear" w:color="auto" w:fill="FFFFFF"/>
        <w:spacing w:before="0" w:beforeAutospacing="0" w:after="60" w:afterAutospacing="0"/>
        <w:rPr>
          <w:rFonts w:asciiTheme="minorHAnsi" w:hAnsiTheme="minorHAnsi" w:cstheme="minorHAnsi"/>
          <w:lang w:val="en-IN" w:eastAsia="en-IN"/>
        </w:rPr>
      </w:pPr>
      <w:r>
        <w:rPr>
          <w:rFonts w:asciiTheme="minorHAnsi" w:hAnsiTheme="minorHAnsi" w:cstheme="minorHAnsi"/>
          <w:lang w:val="en-IN" w:eastAsia="en-IN"/>
        </w:rPr>
        <w:t>Named Entity Recognition on Chemical + Disease Corpus with Bio-BERT Task Description.</w:t>
      </w:r>
    </w:p>
    <w:p w14:paraId="6809E3EE" w14:textId="77777777" w:rsidR="00AC012E" w:rsidRDefault="00000000">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Introduced pre-trained language model BERT can be adapted for biomedical corpora.</w:t>
      </w:r>
    </w:p>
    <w:p w14:paraId="5E7A19A5" w14:textId="77777777" w:rsidR="00AC012E" w:rsidRDefault="00000000">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Bio-BERT is fine-tuned Large Language Model (LLM) and evaluated on three popular biomedical text mining tasks (NER, RE and QA).</w:t>
      </w:r>
    </w:p>
    <w:p w14:paraId="0D36B645" w14:textId="77777777" w:rsidR="00AC012E" w:rsidRDefault="00000000">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Use effective text representations to transform natural language into useful features.</w:t>
      </w:r>
    </w:p>
    <w:p w14:paraId="06FB3B0E" w14:textId="77777777" w:rsidR="00AC012E" w:rsidRDefault="00000000">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Find and implement the right algorithms and tools for NLP tasks.</w:t>
      </w:r>
    </w:p>
    <w:p w14:paraId="6F152E39" w14:textId="77777777" w:rsidR="00AC012E" w:rsidRDefault="00000000">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Develop NLP systems according to requirements.</w:t>
      </w:r>
    </w:p>
    <w:p w14:paraId="1A9B2C02" w14:textId="77777777" w:rsidR="00AC012E" w:rsidRDefault="00000000">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Train the developed model and run evaluation experiments.</w:t>
      </w:r>
    </w:p>
    <w:p w14:paraId="4DF40066" w14:textId="77777777" w:rsidR="00AC012E" w:rsidRDefault="00000000">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Perform statistical analysis of results and refine models.</w:t>
      </w:r>
    </w:p>
    <w:p w14:paraId="24C02152" w14:textId="77777777" w:rsidR="00AC012E" w:rsidRDefault="00000000">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Extend ML libraries and frameworks to apply in NLP tasks</w:t>
      </w:r>
    </w:p>
    <w:p w14:paraId="79CB1F93" w14:textId="30208320" w:rsidR="00AC012E" w:rsidRDefault="00000000">
      <w:pPr>
        <w:pStyle w:val="ListParagraph"/>
        <w:numPr>
          <w:ilvl w:val="0"/>
          <w:numId w:val="5"/>
        </w:numPr>
        <w:suppressAutoHyphens w:val="0"/>
        <w:spacing w:line="240" w:lineRule="auto"/>
        <w:rPr>
          <w:rFonts w:asciiTheme="minorHAnsi" w:hAnsiTheme="minorHAnsi" w:cstheme="minorHAnsi"/>
          <w:lang w:val="en-IN" w:eastAsia="en-IN"/>
        </w:rPr>
      </w:pPr>
      <w:r>
        <w:rPr>
          <w:rFonts w:asciiTheme="minorHAnsi" w:hAnsiTheme="minorHAnsi" w:cstheme="minorHAnsi"/>
          <w:lang w:val="en-IN" w:eastAsia="en-IN"/>
        </w:rPr>
        <w:t xml:space="preserve">Model building and deploy the model using </w:t>
      </w:r>
      <w:r w:rsidR="00465D96">
        <w:rPr>
          <w:rFonts w:asciiTheme="minorHAnsi" w:hAnsiTheme="minorHAnsi" w:cstheme="minorHAnsi"/>
          <w:b/>
          <w:bCs/>
          <w:lang w:val="en-IN" w:eastAsia="en-IN"/>
        </w:rPr>
        <w:t>GCP, Vertex-AI, and BigQuery</w:t>
      </w:r>
      <w:r>
        <w:rPr>
          <w:rFonts w:asciiTheme="minorHAnsi" w:hAnsiTheme="minorHAnsi" w:cstheme="minorHAnsi"/>
          <w:lang w:val="en-IN" w:eastAsia="en-IN"/>
        </w:rPr>
        <w:t xml:space="preserve"> cloud. </w:t>
      </w:r>
    </w:p>
    <w:p w14:paraId="008753FA" w14:textId="77777777" w:rsidR="00AC012E" w:rsidRDefault="00000000">
      <w:pPr>
        <w:pStyle w:val="ListParagraph"/>
        <w:numPr>
          <w:ilvl w:val="0"/>
          <w:numId w:val="5"/>
        </w:numPr>
        <w:suppressAutoHyphens w:val="0"/>
        <w:spacing w:line="240" w:lineRule="auto"/>
        <w:rPr>
          <w:rFonts w:asciiTheme="minorHAnsi" w:hAnsiTheme="minorHAnsi" w:cstheme="minorHAnsi"/>
          <w:b/>
          <w:bCs/>
          <w:lang w:eastAsia="en-IN"/>
        </w:rPr>
      </w:pPr>
      <w:r>
        <w:rPr>
          <w:rFonts w:asciiTheme="minorHAnsi" w:hAnsiTheme="minorHAnsi" w:cstheme="minorHAnsi"/>
          <w:lang w:eastAsia="en-IN"/>
        </w:rPr>
        <w:t>Model Monitoring Using</w:t>
      </w:r>
      <w:r>
        <w:rPr>
          <w:rFonts w:asciiTheme="minorHAnsi" w:hAnsiTheme="minorHAnsi" w:cstheme="minorHAnsi"/>
          <w:b/>
          <w:bCs/>
          <w:lang w:eastAsia="en-IN"/>
        </w:rPr>
        <w:t xml:space="preserve"> MLFlow, </w:t>
      </w:r>
      <w:r>
        <w:rPr>
          <w:rFonts w:asciiTheme="minorHAnsi" w:hAnsiTheme="minorHAnsi" w:cstheme="minorHAnsi"/>
          <w:b/>
          <w:bCs/>
          <w:lang w:eastAsia="en-IN"/>
        </w:rPr>
        <w:fldChar w:fldCharType="begin"/>
      </w:r>
      <w:r>
        <w:rPr>
          <w:rFonts w:asciiTheme="minorHAnsi" w:hAnsiTheme="minorHAnsi" w:cstheme="minorHAnsi"/>
          <w:b/>
          <w:bCs/>
          <w:lang w:eastAsia="en-IN"/>
        </w:rPr>
        <w:instrText xml:space="preserve"> HYPERLINK "https://newrelic.com/lp/prometheus-monitoring" </w:instrText>
      </w:r>
      <w:r>
        <w:rPr>
          <w:rFonts w:asciiTheme="minorHAnsi" w:hAnsiTheme="minorHAnsi" w:cstheme="minorHAnsi"/>
          <w:b/>
          <w:bCs/>
          <w:lang w:eastAsia="en-IN"/>
        </w:rPr>
      </w:r>
      <w:r>
        <w:rPr>
          <w:rFonts w:asciiTheme="minorHAnsi" w:hAnsiTheme="minorHAnsi" w:cstheme="minorHAnsi"/>
          <w:b/>
          <w:bCs/>
          <w:lang w:eastAsia="en-IN"/>
        </w:rPr>
        <w:fldChar w:fldCharType="separate"/>
      </w:r>
      <w:r>
        <w:rPr>
          <w:rFonts w:asciiTheme="minorHAnsi" w:hAnsiTheme="minorHAnsi" w:cstheme="minorHAnsi"/>
          <w:b/>
          <w:bCs/>
          <w:lang w:eastAsia="en-IN"/>
        </w:rPr>
        <w:t>Prometheus</w:t>
      </w:r>
    </w:p>
    <w:p w14:paraId="62AD3DD0" w14:textId="77777777" w:rsidR="00AC012E" w:rsidRDefault="00000000">
      <w:pPr>
        <w:pStyle w:val="ListParagraph"/>
        <w:suppressAutoHyphens w:val="0"/>
        <w:spacing w:line="240" w:lineRule="auto"/>
        <w:ind w:left="0"/>
        <w:rPr>
          <w:rFonts w:asciiTheme="minorHAnsi" w:hAnsiTheme="minorHAnsi" w:cstheme="minorHAnsi"/>
          <w:b/>
          <w:bCs/>
          <w:lang w:eastAsia="en-IN"/>
        </w:rPr>
      </w:pPr>
      <w:r>
        <w:rPr>
          <w:rFonts w:asciiTheme="minorHAnsi" w:hAnsiTheme="minorHAnsi" w:cstheme="minorHAnsi"/>
          <w:b/>
          <w:bCs/>
          <w:lang w:eastAsia="en-IN"/>
        </w:rPr>
        <w:fldChar w:fldCharType="end"/>
      </w:r>
    </w:p>
    <w:p w14:paraId="2B2943E9" w14:textId="77777777" w:rsidR="00AC012E" w:rsidRDefault="00AC012E">
      <w:pPr>
        <w:pStyle w:val="ListParagraph"/>
        <w:suppressAutoHyphens w:val="0"/>
        <w:spacing w:line="240" w:lineRule="auto"/>
        <w:ind w:left="0"/>
        <w:rPr>
          <w:rFonts w:asciiTheme="minorHAnsi" w:hAnsiTheme="minorHAnsi" w:cstheme="minorHAnsi"/>
          <w:lang w:val="en-IN" w:eastAsia="en-IN"/>
        </w:rPr>
      </w:pPr>
    </w:p>
    <w:p w14:paraId="691EFD6F" w14:textId="77777777" w:rsidR="00AC012E" w:rsidRDefault="00AC012E">
      <w:pPr>
        <w:pStyle w:val="ListParagraph"/>
        <w:suppressAutoHyphens w:val="0"/>
        <w:spacing w:line="240" w:lineRule="auto"/>
        <w:rPr>
          <w:rFonts w:asciiTheme="minorHAnsi" w:hAnsiTheme="minorHAnsi" w:cstheme="minorHAnsi"/>
          <w:lang w:val="en-IN" w:eastAsia="en-IN"/>
        </w:rPr>
      </w:pPr>
    </w:p>
    <w:p w14:paraId="64ED8994" w14:textId="77777777" w:rsidR="00AC012E" w:rsidRDefault="00AC012E">
      <w:pPr>
        <w:pStyle w:val="ListParagraph"/>
        <w:suppressAutoHyphens w:val="0"/>
        <w:spacing w:line="240" w:lineRule="auto"/>
        <w:rPr>
          <w:rFonts w:asciiTheme="minorHAnsi" w:hAnsiTheme="minorHAnsi" w:cstheme="minorHAnsi"/>
          <w:lang w:val="en-IN" w:eastAsia="en-IN"/>
        </w:rPr>
      </w:pPr>
    </w:p>
    <w:p w14:paraId="07C3CF15"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Times New Roman" w:hAnsiTheme="minorHAnsi" w:cstheme="minorHAnsi"/>
          <w:sz w:val="24"/>
          <w:szCs w:val="24"/>
          <w:lang w:val="en-IN" w:eastAsia="en-IN"/>
        </w:rPr>
        <w:t xml:space="preserve"> </w:t>
      </w:r>
      <w:r>
        <w:rPr>
          <w:rFonts w:asciiTheme="minorHAnsi" w:eastAsia="Verdana" w:hAnsiTheme="minorHAnsi" w:cstheme="minorHAnsi"/>
          <w:b/>
          <w:sz w:val="24"/>
          <w:szCs w:val="24"/>
        </w:rPr>
        <w:t>POC #1</w:t>
      </w:r>
    </w:p>
    <w:p w14:paraId="7DEC03B6" w14:textId="77777777" w:rsidR="00AC012E" w:rsidRDefault="00AC012E">
      <w:pPr>
        <w:spacing w:after="0" w:line="100" w:lineRule="atLeast"/>
        <w:rPr>
          <w:rFonts w:asciiTheme="minorHAnsi" w:eastAsia="Verdana" w:hAnsiTheme="minorHAnsi" w:cstheme="minorHAnsi"/>
          <w:b/>
          <w:sz w:val="24"/>
          <w:szCs w:val="24"/>
        </w:rPr>
      </w:pPr>
    </w:p>
    <w:p w14:paraId="625747F7"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 xml:space="preserve">Project </w:t>
      </w:r>
      <w:r>
        <w:rPr>
          <w:rFonts w:asciiTheme="minorHAnsi" w:eastAsia="Verdana" w:hAnsiTheme="minorHAnsi" w:cstheme="minorHAnsi"/>
          <w:b/>
          <w:sz w:val="24"/>
          <w:szCs w:val="24"/>
        </w:rPr>
        <w:tab/>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Chatbot implementation in Tourism (a pilot project)</w:t>
      </w:r>
    </w:p>
    <w:p w14:paraId="4970A978"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Client</w:t>
      </w:r>
      <w:r>
        <w:rPr>
          <w:rFonts w:asciiTheme="minorHAnsi" w:eastAsia="Verdana" w:hAnsiTheme="minorHAnsi" w:cstheme="minorHAnsi"/>
          <w:sz w:val="24"/>
          <w:szCs w:val="24"/>
        </w:rPr>
        <w:tab/>
      </w:r>
      <w:r>
        <w:rPr>
          <w:rFonts w:asciiTheme="minorHAnsi" w:eastAsia="Verdana" w:hAnsiTheme="minorHAnsi" w:cstheme="minorHAnsi"/>
          <w:sz w:val="24"/>
          <w:szCs w:val="24"/>
        </w:rPr>
        <w:tab/>
        <w:t>:</w:t>
      </w:r>
      <w:r>
        <w:rPr>
          <w:rFonts w:asciiTheme="minorHAnsi" w:eastAsia="Verdana" w:hAnsiTheme="minorHAnsi" w:cstheme="minorHAnsi"/>
          <w:sz w:val="24"/>
          <w:szCs w:val="24"/>
        </w:rPr>
        <w:tab/>
        <w:t>Lonely Planet</w:t>
      </w:r>
    </w:p>
    <w:p w14:paraId="0222392A"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Technology</w:t>
      </w:r>
      <w:r>
        <w:rPr>
          <w:rFonts w:asciiTheme="minorHAnsi" w:eastAsia="Verdana" w:hAnsiTheme="minorHAnsi" w:cstheme="minorHAnsi"/>
          <w:b/>
          <w:sz w:val="24"/>
          <w:szCs w:val="24"/>
        </w:rPr>
        <w:tab/>
      </w:r>
      <w:r>
        <w:rPr>
          <w:rFonts w:asciiTheme="minorHAnsi" w:eastAsia="Verdana" w:hAnsiTheme="minorHAnsi" w:cstheme="minorHAnsi"/>
          <w:sz w:val="24"/>
          <w:szCs w:val="24"/>
        </w:rPr>
        <w:t>:</w:t>
      </w:r>
      <w:r>
        <w:rPr>
          <w:rFonts w:asciiTheme="minorHAnsi" w:eastAsia="Verdana" w:hAnsiTheme="minorHAnsi" w:cstheme="minorHAnsi"/>
          <w:b/>
          <w:sz w:val="24"/>
          <w:szCs w:val="24"/>
        </w:rPr>
        <w:tab/>
      </w:r>
      <w:r>
        <w:rPr>
          <w:rFonts w:asciiTheme="minorHAnsi" w:eastAsia="Verdana" w:hAnsiTheme="minorHAnsi" w:cstheme="minorHAnsi"/>
          <w:sz w:val="24"/>
          <w:szCs w:val="24"/>
        </w:rPr>
        <w:t>Artificial Intelligence</w:t>
      </w:r>
      <w:r>
        <w:rPr>
          <w:rFonts w:asciiTheme="minorHAnsi" w:eastAsia="Verdana" w:hAnsiTheme="minorHAnsi" w:cstheme="minorHAnsi"/>
          <w:b/>
          <w:sz w:val="24"/>
          <w:szCs w:val="24"/>
        </w:rPr>
        <w:t xml:space="preserve"> </w:t>
      </w:r>
    </w:p>
    <w:p w14:paraId="75F7A831" w14:textId="77777777" w:rsidR="00AC012E" w:rsidRDefault="00000000">
      <w:pPr>
        <w:spacing w:after="0" w:line="100" w:lineRule="atLeast"/>
        <w:rPr>
          <w:rFonts w:asciiTheme="minorHAnsi" w:eastAsia="Verdana" w:hAnsiTheme="minorHAnsi" w:cstheme="minorHAnsi"/>
          <w:b/>
          <w:sz w:val="24"/>
          <w:szCs w:val="24"/>
        </w:rPr>
      </w:pPr>
      <w:r>
        <w:rPr>
          <w:rFonts w:asciiTheme="minorHAnsi" w:eastAsia="Verdana" w:hAnsiTheme="minorHAnsi" w:cstheme="minorHAnsi"/>
          <w:b/>
          <w:sz w:val="24"/>
          <w:szCs w:val="24"/>
        </w:rPr>
        <w:t>Languages</w:t>
      </w:r>
      <w:r>
        <w:rPr>
          <w:rFonts w:asciiTheme="minorHAnsi" w:eastAsia="Verdana" w:hAnsiTheme="minorHAnsi" w:cstheme="minorHAnsi"/>
          <w:b/>
          <w:sz w:val="24"/>
          <w:szCs w:val="24"/>
        </w:rPr>
        <w:tab/>
      </w:r>
      <w:r>
        <w:rPr>
          <w:rFonts w:asciiTheme="minorHAnsi" w:eastAsia="Verdana" w:hAnsiTheme="minorHAnsi" w:cstheme="minorHAnsi"/>
          <w:sz w:val="24"/>
          <w:szCs w:val="24"/>
        </w:rPr>
        <w:t xml:space="preserve">: </w:t>
      </w:r>
      <w:r>
        <w:rPr>
          <w:rFonts w:asciiTheme="minorHAnsi" w:eastAsia="Verdana" w:hAnsiTheme="minorHAnsi" w:cstheme="minorHAnsi"/>
          <w:sz w:val="24"/>
          <w:szCs w:val="24"/>
        </w:rPr>
        <w:tab/>
        <w:t>Python 3.X</w:t>
      </w:r>
    </w:p>
    <w:p w14:paraId="38FC58E3" w14:textId="77777777" w:rsidR="00AC012E" w:rsidRDefault="00AC012E">
      <w:pPr>
        <w:spacing w:after="0" w:line="100" w:lineRule="atLeast"/>
        <w:rPr>
          <w:rFonts w:asciiTheme="majorHAnsi" w:eastAsia="Verdana" w:hAnsiTheme="majorHAnsi" w:cs="Verdana"/>
          <w:b/>
          <w:sz w:val="24"/>
          <w:szCs w:val="24"/>
        </w:rPr>
      </w:pPr>
    </w:p>
    <w:p w14:paraId="43EADB66" w14:textId="77777777" w:rsidR="00AC012E" w:rsidRDefault="00000000">
      <w:pPr>
        <w:spacing w:after="0" w:line="100" w:lineRule="atLeast"/>
        <w:rPr>
          <w:rFonts w:asciiTheme="minorHAnsi" w:eastAsia="Verdana" w:hAnsiTheme="minorHAnsi" w:cstheme="minorHAnsi"/>
          <w:sz w:val="24"/>
          <w:szCs w:val="24"/>
        </w:rPr>
      </w:pPr>
      <w:r>
        <w:rPr>
          <w:rFonts w:asciiTheme="minorHAnsi" w:eastAsia="Verdana" w:hAnsiTheme="minorHAnsi" w:cstheme="minorHAnsi"/>
          <w:b/>
          <w:sz w:val="24"/>
          <w:szCs w:val="24"/>
        </w:rPr>
        <w:t>Description:</w:t>
      </w:r>
    </w:p>
    <w:p w14:paraId="23EFB737" w14:textId="77777777" w:rsidR="00AC012E" w:rsidRDefault="00AC012E">
      <w:pPr>
        <w:spacing w:after="0" w:line="100" w:lineRule="atLeast"/>
        <w:ind w:firstLine="720"/>
        <w:rPr>
          <w:rFonts w:asciiTheme="minorHAnsi" w:eastAsia="Verdana" w:hAnsiTheme="minorHAnsi" w:cstheme="minorHAnsi"/>
          <w:sz w:val="24"/>
          <w:szCs w:val="24"/>
        </w:rPr>
      </w:pPr>
    </w:p>
    <w:p w14:paraId="3E5486AE" w14:textId="77777777" w:rsidR="00AC012E" w:rsidRDefault="00000000">
      <w:pPr>
        <w:spacing w:after="0" w:line="100" w:lineRule="atLeast"/>
        <w:ind w:firstLine="720"/>
        <w:jc w:val="both"/>
        <w:rPr>
          <w:rFonts w:asciiTheme="minorHAnsi" w:eastAsia="Verdana" w:hAnsiTheme="minorHAnsi" w:cstheme="minorHAnsi"/>
          <w:sz w:val="24"/>
          <w:szCs w:val="24"/>
        </w:rPr>
      </w:pPr>
      <w:r>
        <w:rPr>
          <w:rFonts w:asciiTheme="minorHAnsi" w:eastAsia="Verdana" w:hAnsiTheme="minorHAnsi" w:cstheme="minorHAnsi"/>
          <w:sz w:val="24"/>
          <w:szCs w:val="24"/>
        </w:rPr>
        <w:t>Modern digital messaging platforms have extended the traditional vanilla messaging</w:t>
      </w:r>
    </w:p>
    <w:p w14:paraId="4BBFA8E9" w14:textId="77777777" w:rsidR="00AC012E" w:rsidRDefault="00000000">
      <w:pPr>
        <w:spacing w:after="0" w:line="100" w:lineRule="atLeast"/>
        <w:jc w:val="both"/>
        <w:rPr>
          <w:rFonts w:asciiTheme="minorHAnsi" w:eastAsia="Verdana" w:hAnsiTheme="minorHAnsi" w:cstheme="minorHAnsi"/>
          <w:sz w:val="24"/>
          <w:szCs w:val="24"/>
        </w:rPr>
      </w:pPr>
      <w:r>
        <w:rPr>
          <w:rFonts w:asciiTheme="minorHAnsi" w:eastAsia="Verdana" w:hAnsiTheme="minorHAnsi" w:cstheme="minorHAnsi"/>
          <w:sz w:val="24"/>
          <w:szCs w:val="24"/>
        </w:rPr>
        <w:t>service to being more features based and affordable. Gone are the days when you just messaged plain text in abbreviated form, today message can contain any forms of media. With ever growing user base, being engaged in this medium messaging as a platform was bound to leap to the next level of innovation - Chatbots. This pilot Project aims to implement a Chatbot kind of system like a travel guide using Python where it asks says and replies to the user commands.</w:t>
      </w:r>
    </w:p>
    <w:p w14:paraId="12BFDB79" w14:textId="77777777" w:rsidR="00AC012E" w:rsidRDefault="00AC012E">
      <w:pPr>
        <w:spacing w:after="0" w:line="100" w:lineRule="atLeast"/>
        <w:rPr>
          <w:rFonts w:asciiTheme="majorHAnsi" w:eastAsia="Verdana" w:hAnsiTheme="majorHAnsi" w:cs="Verdana"/>
          <w:sz w:val="24"/>
          <w:szCs w:val="24"/>
        </w:rPr>
      </w:pPr>
    </w:p>
    <w:p w14:paraId="655368DA" w14:textId="77777777" w:rsidR="00AC012E" w:rsidRDefault="00000000">
      <w:pPr>
        <w:spacing w:after="0" w:line="100" w:lineRule="atLeast"/>
        <w:rPr>
          <w:rFonts w:asciiTheme="majorHAnsi" w:eastAsia="Verdana" w:hAnsiTheme="majorHAnsi" w:cs="Verdana"/>
          <w:b/>
          <w:sz w:val="24"/>
          <w:szCs w:val="24"/>
        </w:rPr>
      </w:pPr>
      <w:r>
        <w:rPr>
          <w:rFonts w:asciiTheme="majorHAnsi" w:eastAsia="Verdana" w:hAnsiTheme="majorHAnsi" w:cs="Verdana"/>
          <w:b/>
          <w:sz w:val="24"/>
          <w:szCs w:val="24"/>
        </w:rPr>
        <w:t>Responsibilities:</w:t>
      </w:r>
    </w:p>
    <w:p w14:paraId="4BEA605E" w14:textId="77777777" w:rsidR="00AC012E" w:rsidRDefault="00000000">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Involving in various discussions and understanding the requirements.</w:t>
      </w:r>
    </w:p>
    <w:p w14:paraId="797FC292" w14:textId="77777777" w:rsidR="00AC012E" w:rsidRDefault="00000000">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Understanding the problem</w:t>
      </w:r>
    </w:p>
    <w:p w14:paraId="355865BB" w14:textId="77777777" w:rsidR="00AC012E" w:rsidRDefault="00000000">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Gathering the data to train the chatbot </w:t>
      </w:r>
    </w:p>
    <w:p w14:paraId="1B43992B" w14:textId="77777777" w:rsidR="00AC012E" w:rsidRDefault="00000000">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Data Pre-processing</w:t>
      </w:r>
    </w:p>
    <w:p w14:paraId="0B57BF1F" w14:textId="77777777" w:rsidR="00AC012E" w:rsidRDefault="00000000">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Selecting NLP techniques</w:t>
      </w:r>
    </w:p>
    <w:p w14:paraId="404BBA17" w14:textId="77777777" w:rsidR="00AC012E" w:rsidRDefault="00000000">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Implementing and training the chatbot</w:t>
      </w:r>
    </w:p>
    <w:p w14:paraId="342ED62E" w14:textId="77777777" w:rsidR="00AC012E" w:rsidRDefault="00000000">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t xml:space="preserve">Testing and Evaluating  </w:t>
      </w:r>
    </w:p>
    <w:p w14:paraId="03DB63AE" w14:textId="77777777" w:rsidR="00AC012E" w:rsidRDefault="00000000">
      <w:pPr>
        <w:numPr>
          <w:ilvl w:val="0"/>
          <w:numId w:val="5"/>
        </w:numPr>
        <w:tabs>
          <w:tab w:val="clear" w:pos="420"/>
          <w:tab w:val="left" w:pos="0"/>
        </w:tabs>
        <w:spacing w:after="0" w:line="100" w:lineRule="atLeast"/>
        <w:rPr>
          <w:rFonts w:asciiTheme="minorHAnsi" w:eastAsia="Verdana" w:hAnsiTheme="minorHAnsi" w:cstheme="minorHAnsi"/>
          <w:sz w:val="24"/>
          <w:szCs w:val="24"/>
        </w:rPr>
      </w:pPr>
      <w:r>
        <w:rPr>
          <w:rFonts w:asciiTheme="minorHAnsi" w:eastAsia="Verdana" w:hAnsiTheme="minorHAnsi" w:cstheme="minorHAnsi"/>
          <w:sz w:val="24"/>
          <w:szCs w:val="24"/>
        </w:rPr>
        <w:lastRenderedPageBreak/>
        <w:t xml:space="preserve">Deployment </w:t>
      </w:r>
    </w:p>
    <w:p w14:paraId="128BA9D5" w14:textId="77777777" w:rsidR="00AC012E" w:rsidRDefault="00AC012E"/>
    <w:p w14:paraId="12FF1CE2" w14:textId="77777777" w:rsidR="00AC012E" w:rsidRDefault="00AC012E"/>
    <w:p w14:paraId="6003CF09" w14:textId="77777777" w:rsidR="00AC012E" w:rsidRDefault="00000000">
      <w:r>
        <w:rPr>
          <w:rFonts w:ascii="Segoe UI" w:hAnsi="Segoe UI" w:cs="Segoe UI"/>
          <w:color w:val="161616"/>
          <w:shd w:val="clear" w:color="auto" w:fill="FFFFFF"/>
        </w:rPr>
        <w:t xml:space="preserve"> </w:t>
      </w:r>
      <w:r>
        <w:pict w14:anchorId="7E496F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mso-position-horizontal-relative:text;mso-position-vertical-relative:text">
            <v:imagedata r:id="rId5"/>
          </v:shape>
        </w:pict>
      </w:r>
    </w:p>
    <w:sectPr w:rsidR="00AC01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ont433">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TimesNewRoman,Bold">
    <w:altName w:val="Times New Roman"/>
    <w:charset w:val="00"/>
    <w:family w:val="auto"/>
    <w:pitch w:val="default"/>
    <w:sig w:usb0="00000000" w:usb1="00000000" w:usb2="00000000" w:usb3="00000000" w:csb0="00000001" w:csb1="00000000"/>
  </w:font>
  <w:font w:name="TimesNewRoman">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66C6E9"/>
    <w:multiLevelType w:val="singleLevel"/>
    <w:tmpl w:val="EA66C6E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000001"/>
    <w:multiLevelType w:val="multilevel"/>
    <w:tmpl w:val="00000001"/>
    <w:lvl w:ilvl="0">
      <w:start w:val="1"/>
      <w:numFmt w:val="bullet"/>
      <w:lvlText w:val=""/>
      <w:lvlJc w:val="left"/>
      <w:pPr>
        <w:tabs>
          <w:tab w:val="left" w:pos="0"/>
        </w:tabs>
        <w:ind w:left="720" w:hanging="360"/>
      </w:pPr>
      <w:rPr>
        <w:rFonts w:ascii="Symbol" w:hAnsi="Symbol" w:cs="Symbol"/>
      </w:rPr>
    </w:lvl>
    <w:lvl w:ilvl="1">
      <w:start w:val="1"/>
      <w:numFmt w:val="decimal"/>
      <w:lvlText w:val="%2"/>
      <w:lvlJc w:val="left"/>
      <w:pPr>
        <w:tabs>
          <w:tab w:val="left" w:pos="0"/>
        </w:tabs>
        <w:ind w:left="1080" w:hanging="360"/>
      </w:pPr>
    </w:lvl>
    <w:lvl w:ilvl="2">
      <w:start w:val="1"/>
      <w:numFmt w:val="decimal"/>
      <w:lvlText w:val="%2.%3"/>
      <w:lvlJc w:val="left"/>
      <w:pPr>
        <w:tabs>
          <w:tab w:val="left" w:pos="0"/>
        </w:tabs>
        <w:ind w:left="1440" w:hanging="360"/>
      </w:pPr>
    </w:lvl>
    <w:lvl w:ilvl="3">
      <w:start w:val="1"/>
      <w:numFmt w:val="decimal"/>
      <w:lvlText w:val="%2.%3.%4"/>
      <w:lvlJc w:val="left"/>
      <w:pPr>
        <w:tabs>
          <w:tab w:val="left" w:pos="0"/>
        </w:tabs>
        <w:ind w:left="1800" w:hanging="360"/>
      </w:pPr>
    </w:lvl>
    <w:lvl w:ilvl="4">
      <w:start w:val="1"/>
      <w:numFmt w:val="decimal"/>
      <w:lvlText w:val="%2.%3.%4.%5"/>
      <w:lvlJc w:val="left"/>
      <w:pPr>
        <w:tabs>
          <w:tab w:val="left" w:pos="0"/>
        </w:tabs>
        <w:ind w:left="2160" w:hanging="360"/>
      </w:pPr>
    </w:lvl>
    <w:lvl w:ilvl="5">
      <w:start w:val="1"/>
      <w:numFmt w:val="decimal"/>
      <w:lvlText w:val="%2.%3.%4.%5.%6"/>
      <w:lvlJc w:val="left"/>
      <w:pPr>
        <w:tabs>
          <w:tab w:val="left" w:pos="0"/>
        </w:tabs>
        <w:ind w:left="2520" w:hanging="360"/>
      </w:pPr>
    </w:lvl>
    <w:lvl w:ilvl="6">
      <w:start w:val="1"/>
      <w:numFmt w:val="decimal"/>
      <w:lvlText w:val="%2.%3.%4.%5.%6.%7"/>
      <w:lvlJc w:val="left"/>
      <w:pPr>
        <w:tabs>
          <w:tab w:val="left" w:pos="0"/>
        </w:tabs>
        <w:ind w:left="2880" w:hanging="360"/>
      </w:pPr>
    </w:lvl>
    <w:lvl w:ilvl="7">
      <w:start w:val="1"/>
      <w:numFmt w:val="decimal"/>
      <w:lvlText w:val="%2.%3.%4.%5.%6.%7.%8"/>
      <w:lvlJc w:val="left"/>
      <w:pPr>
        <w:tabs>
          <w:tab w:val="left" w:pos="0"/>
        </w:tabs>
        <w:ind w:left="3240" w:hanging="360"/>
      </w:pPr>
    </w:lvl>
    <w:lvl w:ilvl="8">
      <w:start w:val="1"/>
      <w:numFmt w:val="decimal"/>
      <w:lvlText w:val="%2.%3.%4.%5.%6.%7.%8.%9"/>
      <w:lvlJc w:val="left"/>
      <w:pPr>
        <w:tabs>
          <w:tab w:val="left" w:pos="0"/>
        </w:tabs>
        <w:ind w:left="3600" w:hanging="360"/>
      </w:pPr>
    </w:lvl>
  </w:abstractNum>
  <w:abstractNum w:abstractNumId="2" w15:restartNumberingAfterBreak="0">
    <w:nsid w:val="00000003"/>
    <w:multiLevelType w:val="multilevel"/>
    <w:tmpl w:val="00000003"/>
    <w:lvl w:ilvl="0">
      <w:start w:val="1"/>
      <w:numFmt w:val="bullet"/>
      <w:lvlText w:val=""/>
      <w:lvlJc w:val="left"/>
      <w:pPr>
        <w:tabs>
          <w:tab w:val="left" w:pos="0"/>
        </w:tabs>
        <w:ind w:left="720" w:hanging="360"/>
      </w:pPr>
      <w:rPr>
        <w:rFonts w:ascii="Symbol" w:hAnsi="Symbol" w:cs="Symbol"/>
      </w:rPr>
    </w:lvl>
    <w:lvl w:ilvl="1">
      <w:start w:val="1"/>
      <w:numFmt w:val="decimal"/>
      <w:lvlText w:val="%2"/>
      <w:lvlJc w:val="left"/>
      <w:pPr>
        <w:tabs>
          <w:tab w:val="left" w:pos="0"/>
        </w:tabs>
        <w:ind w:left="1080" w:hanging="360"/>
      </w:pPr>
    </w:lvl>
    <w:lvl w:ilvl="2">
      <w:start w:val="1"/>
      <w:numFmt w:val="decimal"/>
      <w:lvlText w:val="%2.%3"/>
      <w:lvlJc w:val="left"/>
      <w:pPr>
        <w:tabs>
          <w:tab w:val="left" w:pos="0"/>
        </w:tabs>
        <w:ind w:left="1440" w:hanging="360"/>
      </w:pPr>
    </w:lvl>
    <w:lvl w:ilvl="3">
      <w:start w:val="1"/>
      <w:numFmt w:val="decimal"/>
      <w:lvlText w:val="%2.%3.%4"/>
      <w:lvlJc w:val="left"/>
      <w:pPr>
        <w:tabs>
          <w:tab w:val="left" w:pos="0"/>
        </w:tabs>
        <w:ind w:left="1800" w:hanging="360"/>
      </w:pPr>
    </w:lvl>
    <w:lvl w:ilvl="4">
      <w:start w:val="1"/>
      <w:numFmt w:val="decimal"/>
      <w:lvlText w:val="%2.%3.%4.%5"/>
      <w:lvlJc w:val="left"/>
      <w:pPr>
        <w:tabs>
          <w:tab w:val="left" w:pos="0"/>
        </w:tabs>
        <w:ind w:left="2160" w:hanging="360"/>
      </w:pPr>
    </w:lvl>
    <w:lvl w:ilvl="5">
      <w:start w:val="1"/>
      <w:numFmt w:val="decimal"/>
      <w:lvlText w:val="%2.%3.%4.%5.%6"/>
      <w:lvlJc w:val="left"/>
      <w:pPr>
        <w:tabs>
          <w:tab w:val="left" w:pos="0"/>
        </w:tabs>
        <w:ind w:left="2520" w:hanging="360"/>
      </w:pPr>
    </w:lvl>
    <w:lvl w:ilvl="6">
      <w:start w:val="1"/>
      <w:numFmt w:val="decimal"/>
      <w:lvlText w:val="%2.%3.%4.%5.%6.%7"/>
      <w:lvlJc w:val="left"/>
      <w:pPr>
        <w:tabs>
          <w:tab w:val="left" w:pos="0"/>
        </w:tabs>
        <w:ind w:left="2880" w:hanging="360"/>
      </w:pPr>
    </w:lvl>
    <w:lvl w:ilvl="7">
      <w:start w:val="1"/>
      <w:numFmt w:val="decimal"/>
      <w:lvlText w:val="%2.%3.%4.%5.%6.%7.%8"/>
      <w:lvlJc w:val="left"/>
      <w:pPr>
        <w:tabs>
          <w:tab w:val="left" w:pos="0"/>
        </w:tabs>
        <w:ind w:left="3240" w:hanging="360"/>
      </w:pPr>
    </w:lvl>
    <w:lvl w:ilvl="8">
      <w:start w:val="1"/>
      <w:numFmt w:val="decimal"/>
      <w:lvlText w:val="%2.%3.%4.%5.%6.%7.%8.%9"/>
      <w:lvlJc w:val="left"/>
      <w:pPr>
        <w:tabs>
          <w:tab w:val="left" w:pos="0"/>
        </w:tabs>
        <w:ind w:left="3600" w:hanging="360"/>
      </w:pPr>
    </w:lvl>
  </w:abstractNum>
  <w:abstractNum w:abstractNumId="3" w15:restartNumberingAfterBreak="0">
    <w:nsid w:val="00000004"/>
    <w:multiLevelType w:val="multilevel"/>
    <w:tmpl w:val="00000004"/>
    <w:lvl w:ilvl="0">
      <w:start w:val="1"/>
      <w:numFmt w:val="bullet"/>
      <w:lvlText w:val=""/>
      <w:lvlJc w:val="left"/>
      <w:pPr>
        <w:tabs>
          <w:tab w:val="left" w:pos="0"/>
        </w:tabs>
        <w:ind w:left="720" w:hanging="360"/>
      </w:pPr>
      <w:rPr>
        <w:rFonts w:ascii="Symbol" w:hAnsi="Symbol" w:cs="Symbol"/>
      </w:rPr>
    </w:lvl>
    <w:lvl w:ilvl="1">
      <w:start w:val="1"/>
      <w:numFmt w:val="decimal"/>
      <w:lvlText w:val="%2"/>
      <w:lvlJc w:val="left"/>
      <w:pPr>
        <w:tabs>
          <w:tab w:val="left" w:pos="0"/>
        </w:tabs>
        <w:ind w:left="1080" w:hanging="360"/>
      </w:pPr>
    </w:lvl>
    <w:lvl w:ilvl="2">
      <w:start w:val="1"/>
      <w:numFmt w:val="decimal"/>
      <w:lvlText w:val="%2.%3"/>
      <w:lvlJc w:val="left"/>
      <w:pPr>
        <w:tabs>
          <w:tab w:val="left" w:pos="0"/>
        </w:tabs>
        <w:ind w:left="1440" w:hanging="360"/>
      </w:pPr>
    </w:lvl>
    <w:lvl w:ilvl="3">
      <w:start w:val="1"/>
      <w:numFmt w:val="decimal"/>
      <w:lvlText w:val="%2.%3.%4"/>
      <w:lvlJc w:val="left"/>
      <w:pPr>
        <w:tabs>
          <w:tab w:val="left" w:pos="0"/>
        </w:tabs>
        <w:ind w:left="1800" w:hanging="360"/>
      </w:pPr>
    </w:lvl>
    <w:lvl w:ilvl="4">
      <w:start w:val="1"/>
      <w:numFmt w:val="decimal"/>
      <w:lvlText w:val="%2.%3.%4.%5"/>
      <w:lvlJc w:val="left"/>
      <w:pPr>
        <w:tabs>
          <w:tab w:val="left" w:pos="0"/>
        </w:tabs>
        <w:ind w:left="2160" w:hanging="360"/>
      </w:pPr>
    </w:lvl>
    <w:lvl w:ilvl="5">
      <w:start w:val="1"/>
      <w:numFmt w:val="decimal"/>
      <w:lvlText w:val="%2.%3.%4.%5.%6"/>
      <w:lvlJc w:val="left"/>
      <w:pPr>
        <w:tabs>
          <w:tab w:val="left" w:pos="0"/>
        </w:tabs>
        <w:ind w:left="2520" w:hanging="360"/>
      </w:pPr>
    </w:lvl>
    <w:lvl w:ilvl="6">
      <w:start w:val="1"/>
      <w:numFmt w:val="decimal"/>
      <w:lvlText w:val="%2.%3.%4.%5.%6.%7"/>
      <w:lvlJc w:val="left"/>
      <w:pPr>
        <w:tabs>
          <w:tab w:val="left" w:pos="0"/>
        </w:tabs>
        <w:ind w:left="2880" w:hanging="360"/>
      </w:pPr>
    </w:lvl>
    <w:lvl w:ilvl="7">
      <w:start w:val="1"/>
      <w:numFmt w:val="decimal"/>
      <w:lvlText w:val="%2.%3.%4.%5.%6.%7.%8"/>
      <w:lvlJc w:val="left"/>
      <w:pPr>
        <w:tabs>
          <w:tab w:val="left" w:pos="0"/>
        </w:tabs>
        <w:ind w:left="3240" w:hanging="360"/>
      </w:pPr>
    </w:lvl>
    <w:lvl w:ilvl="8">
      <w:start w:val="1"/>
      <w:numFmt w:val="decimal"/>
      <w:lvlText w:val="%2.%3.%4.%5.%6.%7.%8.%9"/>
      <w:lvlJc w:val="left"/>
      <w:pPr>
        <w:tabs>
          <w:tab w:val="left" w:pos="0"/>
        </w:tabs>
        <w:ind w:left="3600" w:hanging="360"/>
      </w:pPr>
    </w:lvl>
  </w:abstractNum>
  <w:abstractNum w:abstractNumId="4" w15:restartNumberingAfterBreak="0">
    <w:nsid w:val="00000005"/>
    <w:multiLevelType w:val="multilevel"/>
    <w:tmpl w:val="00000005"/>
    <w:lvl w:ilvl="0">
      <w:start w:val="1"/>
      <w:numFmt w:val="bullet"/>
      <w:lvlText w:val=""/>
      <w:lvlJc w:val="left"/>
      <w:pPr>
        <w:tabs>
          <w:tab w:val="left" w:pos="0"/>
        </w:tabs>
        <w:ind w:left="720" w:hanging="360"/>
      </w:pPr>
      <w:rPr>
        <w:rFonts w:ascii="Wingdings" w:hAnsi="Wingdings" w:cs="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cs="Wingdings"/>
      </w:rPr>
    </w:lvl>
    <w:lvl w:ilvl="3">
      <w:start w:val="1"/>
      <w:numFmt w:val="bullet"/>
      <w:lvlText w:val=""/>
      <w:lvlJc w:val="left"/>
      <w:pPr>
        <w:tabs>
          <w:tab w:val="left" w:pos="0"/>
        </w:tabs>
        <w:ind w:left="2880" w:hanging="360"/>
      </w:pPr>
      <w:rPr>
        <w:rFonts w:ascii="Symbol" w:hAnsi="Symbol" w:cs="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cs="Wingdings"/>
      </w:rPr>
    </w:lvl>
    <w:lvl w:ilvl="6">
      <w:start w:val="1"/>
      <w:numFmt w:val="bullet"/>
      <w:lvlText w:val=""/>
      <w:lvlJc w:val="left"/>
      <w:pPr>
        <w:tabs>
          <w:tab w:val="left" w:pos="0"/>
        </w:tabs>
        <w:ind w:left="5040" w:hanging="360"/>
      </w:pPr>
      <w:rPr>
        <w:rFonts w:ascii="Symbol" w:hAnsi="Symbol" w:cs="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cs="Wingdings"/>
      </w:rPr>
    </w:lvl>
  </w:abstractNum>
  <w:num w:numId="1" w16cid:durableId="1803183698">
    <w:abstractNumId w:val="4"/>
  </w:num>
  <w:num w:numId="2" w16cid:durableId="101609650">
    <w:abstractNumId w:val="1"/>
  </w:num>
  <w:num w:numId="3" w16cid:durableId="1052928206">
    <w:abstractNumId w:val="2"/>
  </w:num>
  <w:num w:numId="4" w16cid:durableId="1656181128">
    <w:abstractNumId w:val="3"/>
  </w:num>
  <w:num w:numId="5" w16cid:durableId="734356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5F0"/>
    <w:rsid w:val="00010CC2"/>
    <w:rsid w:val="00077779"/>
    <w:rsid w:val="000A7BC3"/>
    <w:rsid w:val="00173748"/>
    <w:rsid w:val="0017374B"/>
    <w:rsid w:val="0018285C"/>
    <w:rsid w:val="002258E8"/>
    <w:rsid w:val="0023119B"/>
    <w:rsid w:val="00234954"/>
    <w:rsid w:val="00250FFE"/>
    <w:rsid w:val="002A4624"/>
    <w:rsid w:val="002B5121"/>
    <w:rsid w:val="0033724C"/>
    <w:rsid w:val="0033725E"/>
    <w:rsid w:val="00350119"/>
    <w:rsid w:val="003A5480"/>
    <w:rsid w:val="003E7C09"/>
    <w:rsid w:val="003F5282"/>
    <w:rsid w:val="00405FF9"/>
    <w:rsid w:val="00420E00"/>
    <w:rsid w:val="00423692"/>
    <w:rsid w:val="00465D96"/>
    <w:rsid w:val="00480239"/>
    <w:rsid w:val="004A4902"/>
    <w:rsid w:val="004D0968"/>
    <w:rsid w:val="004D169D"/>
    <w:rsid w:val="004D2767"/>
    <w:rsid w:val="00536E98"/>
    <w:rsid w:val="005563C8"/>
    <w:rsid w:val="00557C69"/>
    <w:rsid w:val="00562F14"/>
    <w:rsid w:val="005755F0"/>
    <w:rsid w:val="005B3EC0"/>
    <w:rsid w:val="006B3246"/>
    <w:rsid w:val="006B7B23"/>
    <w:rsid w:val="006C4624"/>
    <w:rsid w:val="0070684D"/>
    <w:rsid w:val="00707F21"/>
    <w:rsid w:val="00713876"/>
    <w:rsid w:val="00725A85"/>
    <w:rsid w:val="00727A8D"/>
    <w:rsid w:val="00762D73"/>
    <w:rsid w:val="007B1574"/>
    <w:rsid w:val="008138B5"/>
    <w:rsid w:val="00842A8E"/>
    <w:rsid w:val="00884559"/>
    <w:rsid w:val="00886656"/>
    <w:rsid w:val="008A6AC1"/>
    <w:rsid w:val="008B2DAC"/>
    <w:rsid w:val="008B30B9"/>
    <w:rsid w:val="00924F89"/>
    <w:rsid w:val="00937411"/>
    <w:rsid w:val="00952D63"/>
    <w:rsid w:val="00971316"/>
    <w:rsid w:val="009836CB"/>
    <w:rsid w:val="009A235D"/>
    <w:rsid w:val="009B439A"/>
    <w:rsid w:val="009D020F"/>
    <w:rsid w:val="00A17149"/>
    <w:rsid w:val="00AA6995"/>
    <w:rsid w:val="00AC012E"/>
    <w:rsid w:val="00AD0A7E"/>
    <w:rsid w:val="00BA1A37"/>
    <w:rsid w:val="00BA40B8"/>
    <w:rsid w:val="00BC0C00"/>
    <w:rsid w:val="00BD7FA9"/>
    <w:rsid w:val="00C00EC7"/>
    <w:rsid w:val="00C13F1B"/>
    <w:rsid w:val="00C45962"/>
    <w:rsid w:val="00C80764"/>
    <w:rsid w:val="00C934F4"/>
    <w:rsid w:val="00C93D65"/>
    <w:rsid w:val="00CC063D"/>
    <w:rsid w:val="00CC54E0"/>
    <w:rsid w:val="00CD6796"/>
    <w:rsid w:val="00CE135F"/>
    <w:rsid w:val="00D1170E"/>
    <w:rsid w:val="00EC1D7D"/>
    <w:rsid w:val="00EE5CCA"/>
    <w:rsid w:val="00EF04D6"/>
    <w:rsid w:val="00F027B2"/>
    <w:rsid w:val="00F033D9"/>
    <w:rsid w:val="00F102AD"/>
    <w:rsid w:val="00F16C17"/>
    <w:rsid w:val="00F24C4C"/>
    <w:rsid w:val="00FC279F"/>
    <w:rsid w:val="1E0F0786"/>
    <w:rsid w:val="4E579325"/>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B409AC2"/>
  <w15:docId w15:val="{26115CFA-B068-45E3-934A-BA4ABCA46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ascii="Calibri" w:hAnsi="Calibri" w:cs="font433"/>
      <w:sz w:val="22"/>
      <w:szCs w:val="22"/>
      <w:lang w:eastAsia="ar-S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paragraph" w:styleId="ListParagraph">
    <w:name w:val="List Paragraph"/>
    <w:basedOn w:val="Normal"/>
    <w:link w:val="ListParagraphChar"/>
    <w:uiPriority w:val="34"/>
    <w:qFormat/>
    <w:pPr>
      <w:spacing w:after="0" w:line="100" w:lineRule="atLeast"/>
      <w:ind w:left="720"/>
    </w:pPr>
    <w:rPr>
      <w:rFonts w:ascii="Times New Roman" w:eastAsia="Times New Roman" w:hAnsi="Times New Roman" w:cs="Times New Roman"/>
      <w:sz w:val="24"/>
      <w:szCs w:val="24"/>
    </w:rPr>
  </w:style>
  <w:style w:type="character" w:customStyle="1" w:styleId="ListParagraphChar">
    <w:name w:val="List Paragraph Char"/>
    <w:link w:val="ListParagraph"/>
    <w:uiPriority w:val="34"/>
    <w:rPr>
      <w:rFonts w:ascii="Times New Roman" w:eastAsia="Times New Roman" w:hAnsi="Times New Roman" w:cs="Times New Roman"/>
      <w:sz w:val="24"/>
      <w:szCs w:val="24"/>
      <w:lang w:val="en-US" w:eastAsia="ar-SA"/>
    </w:rPr>
  </w:style>
  <w:style w:type="paragraph" w:customStyle="1" w:styleId="trt0xe">
    <w:name w:val="trt0xe"/>
    <w:basedOn w:val="Normal"/>
    <w:pPr>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pythonnumbercolor">
    <w:name w:val="pythonnumbercolor"/>
    <w:basedOn w:val="DefaultParagraphFont"/>
  </w:style>
  <w:style w:type="character" w:customStyle="1" w:styleId="pythonstringcolor">
    <w:name w:val="pythonstringcolo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ed3ce64ab7451963fb985f7fe9c7e599134f4b0419514c4847440321091b5b58120b1402164150580a435601514841481f0f2b561358191b195115495d0c00584e4209430247460c590858184508105042445b0c0f054e4108120211474a411b02154e49405d58380c4f03434b110d190412415f541b4d5849564360441403084b281e0103030119425b5d0a554d111b0d1152180c4f03434d140110011348515e0a4307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2220</TotalTime>
  <Pages>5</Pages>
  <Words>1267</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balakrishna masanam</dc:creator>
  <cp:lastModifiedBy>Mohd Tazeem</cp:lastModifiedBy>
  <cp:revision>8</cp:revision>
  <dcterms:created xsi:type="dcterms:W3CDTF">2024-04-09T01:47:00Z</dcterms:created>
  <dcterms:modified xsi:type="dcterms:W3CDTF">2025-07-01T13:01:00Z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43b8500f49d6e05211f8d33464e1233ff7031a1d1be6aadec73e85c050f897d8</vt:lpwstr>
  </property>
  <property fmtid="{D5CDD505-2E9C-101B-9397-08002B2CF9AE}" pid="3" name="ICV">
    <vt:lpwstr>F5DD89FA7DCB4E9384A1B49AF152B3CF_12</vt:lpwstr>
  </property>
  <property fmtid="{D5CDD505-2E9C-101B-9397-08002B2CF9AE}" pid="4" name="KSOProductBuildVer">
    <vt:lpwstr>1033-12.2.0.18911</vt:lpwstr>
  </property>
  <property fmtid="{D5CDD505-2E9C-101B-9397-08002B2CF9AE}" pid="5" name="_AdHocReviewCycleID">
    <vt:i4>1027971852</vt:i4>
  </property>
  <property fmtid="{D5CDD505-2E9C-101B-9397-08002B2CF9AE}" pid="6" name="_NewReviewCycle">
    <vt:lpwstr/>
  </property>
  <property fmtid="{D5CDD505-2E9C-101B-9397-08002B2CF9AE}" pid="7" name="_EmailSubject">
    <vt:lpwstr>L1 Interview - ML Engineer - Gen AI (I2I)</vt:lpwstr>
  </property>
  <property fmtid="{D5CDD505-2E9C-101B-9397-08002B2CF9AE}" pid="8" name="_AuthorEmail">
    <vt:lpwstr>vishnu.vijayan@allianz.com</vt:lpwstr>
  </property>
  <property fmtid="{D5CDD505-2E9C-101B-9397-08002B2CF9AE}" pid="9" name="_AuthorEmailDisplayName">
    <vt:lpwstr>Vijayan, Vishnu (Allianz Technology)</vt:lpwstr>
  </property>
  <property fmtid="{D5CDD505-2E9C-101B-9397-08002B2CF9AE}" pid="10" name="_PreviousAdHocReviewCycleID">
    <vt:i4>650076499</vt:i4>
  </property>
</Properties>
</file>